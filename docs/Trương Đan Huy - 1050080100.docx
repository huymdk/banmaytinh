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41C4D" w14:textId="11F2FA3A" w:rsidR="00CE2B4E" w:rsidRPr="00C40622" w:rsidRDefault="00000000" w:rsidP="00361024">
      <w:pPr>
        <w:tabs>
          <w:tab w:val="left" w:pos="846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w:pict w14:anchorId="7DB488D9">
          <v:rect id="Rectangle 15" o:spid="_x0000_s2054" style="position:absolute;left:0;text-align:left;margin-left:-10.2pt;margin-top:12.5pt;width:478.2pt;height:728.2pt;z-index:251663360;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" o:allowincell="f" filled="f" strokeweight="1.59mm"/>
        </w:pict>
      </w:r>
    </w:p>
    <w:p w14:paraId="1D9EB355" w14:textId="77777777" w:rsidR="00CE2B4E" w:rsidRPr="00C40622" w:rsidRDefault="00CE2B4E" w:rsidP="00361024">
      <w:pPr>
        <w:spacing w:line="360" w:lineRule="auto"/>
        <w:jc w:val="both"/>
        <w:rPr>
          <w:rFonts w:ascii="Times New Roman" w:hAnsi="Times New Roman" w:cs="Times New Roman"/>
          <w:b/>
          <w:caps/>
          <w:color w:val="000000"/>
          <w:sz w:val="28"/>
          <w:szCs w:val="28"/>
          <w:lang w:eastAsia="en-US"/>
        </w:rPr>
      </w:pPr>
    </w:p>
    <w:p w14:paraId="766D6448" w14:textId="77777777" w:rsidR="00773C59" w:rsidRPr="00C40622" w:rsidRDefault="00773C59" w:rsidP="00361024">
      <w:pPr>
        <w:spacing w:line="360" w:lineRule="auto"/>
        <w:jc w:val="center"/>
        <w:rPr>
          <w:rFonts w:ascii="Times New Roman" w:hAnsi="Times New Roman" w:cs="Times New Roman"/>
          <w:b/>
          <w:bCs/>
          <w:sz w:val="28"/>
          <w:szCs w:val="28"/>
          <w:lang w:val="vi-VN"/>
        </w:rPr>
      </w:pPr>
      <w:r w:rsidRPr="00C40622">
        <w:rPr>
          <w:rFonts w:ascii="Times New Roman" w:hAnsi="Times New Roman" w:cs="Times New Roman"/>
          <w:b/>
          <w:bCs/>
          <w:sz w:val="28"/>
          <w:szCs w:val="28"/>
          <w:lang w:val="vi-VN"/>
        </w:rPr>
        <w:t>TRƯỜNG ĐẠI HỌC TÀI NGUYÊN VÀ MÔI TRƯỜNG TP HỒ CHÍ MINH</w:t>
      </w:r>
    </w:p>
    <w:p w14:paraId="5DAD07CE" w14:textId="77777777" w:rsidR="00773C59" w:rsidRPr="00C40622" w:rsidRDefault="00773C59" w:rsidP="00361024">
      <w:pPr>
        <w:spacing w:line="360" w:lineRule="auto"/>
        <w:jc w:val="center"/>
        <w:rPr>
          <w:rFonts w:ascii="Times New Roman" w:hAnsi="Times New Roman" w:cs="Times New Roman"/>
          <w:b/>
          <w:sz w:val="28"/>
          <w:szCs w:val="28"/>
          <w:lang w:val="vi-VN"/>
        </w:rPr>
      </w:pPr>
      <w:r w:rsidRPr="00C40622">
        <w:rPr>
          <w:rFonts w:ascii="Times New Roman" w:hAnsi="Times New Roman" w:cs="Times New Roman"/>
          <w:b/>
          <w:sz w:val="28"/>
          <w:szCs w:val="28"/>
          <w:lang w:val="vi-VN"/>
        </w:rPr>
        <w:t>KHOA HỆ THỐNG THÔNG TIN VÀ VIỄN THÁM</w:t>
      </w:r>
    </w:p>
    <w:p w14:paraId="36FD1A68" w14:textId="1665A909" w:rsidR="00CE2B4E" w:rsidRPr="00C40622" w:rsidRDefault="00000000" w:rsidP="00361024">
      <w:pPr>
        <w:pStyle w:val="Heading4"/>
        <w:spacing w:line="360" w:lineRule="auto"/>
        <w:ind w:left="0"/>
        <w:jc w:val="both"/>
        <w:rPr>
          <w:rFonts w:ascii="Times New Roman" w:hAnsi="Times New Roman" w:cs="Times New Roman"/>
          <w:b/>
          <w:sz w:val="28"/>
          <w:szCs w:val="28"/>
        </w:rPr>
      </w:pPr>
      <w:bookmarkStart w:id="0" w:name="_Toc153924649"/>
      <w:bookmarkStart w:id="1" w:name="_Toc153924854"/>
      <w:bookmarkStart w:id="2" w:name="_Toc153959187"/>
      <w:bookmarkStart w:id="3" w:name="_Toc153959276"/>
      <w:bookmarkStart w:id="4" w:name="_Toc153972945"/>
      <w:bookmarkStart w:id="5" w:name="_Toc153973286"/>
      <w:bookmarkStart w:id="6" w:name="_Toc154257092"/>
      <w:r>
        <w:rPr>
          <w:rFonts w:ascii="Times New Roman" w:hAnsi="Times New Roman" w:cs="Times New Roman"/>
          <w:noProof/>
          <w:sz w:val="28"/>
          <w:szCs w:val="28"/>
        </w:rPr>
        <w:pict w14:anchorId="60C23B31">
          <v:line id="Straight Connector 14" o:spid="_x0000_s2053" style="position:absolute;left:0;text-align:left;z-index:251662336;visibility:visibl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" o:allowincell="f" strokeweight=".26mm">
            <v:stroke joinstyle="miter"/>
          </v:line>
        </w:pict>
      </w:r>
      <w:bookmarkEnd w:id="0"/>
      <w:bookmarkEnd w:id="1"/>
      <w:bookmarkEnd w:id="2"/>
      <w:bookmarkEnd w:id="3"/>
      <w:bookmarkEnd w:id="4"/>
      <w:bookmarkEnd w:id="5"/>
      <w:bookmarkEnd w:id="6"/>
    </w:p>
    <w:p w14:paraId="26EAD46F" w14:textId="68DC100C" w:rsidR="00CE2B4E" w:rsidRPr="00C40622" w:rsidRDefault="00773C59" w:rsidP="00361024">
      <w:pPr>
        <w:spacing w:line="360" w:lineRule="auto"/>
        <w:jc w:val="center"/>
        <w:rPr>
          <w:rFonts w:ascii="Times New Roman" w:hAnsi="Times New Roman" w:cs="Times New Roman"/>
          <w:i/>
          <w:caps/>
          <w:color w:val="000000"/>
          <w:sz w:val="28"/>
          <w:szCs w:val="28"/>
        </w:rPr>
      </w:pPr>
      <w:r w:rsidRPr="00C40622">
        <w:rPr>
          <w:rFonts w:ascii="Times New Roman" w:hAnsi="Times New Roman" w:cs="Times New Roman"/>
          <w:noProof/>
          <w:sz w:val="28"/>
          <w:szCs w:val="28"/>
        </w:rPr>
        <w:drawing>
          <wp:inline distT="0" distB="0" distL="0" distR="0" wp14:anchorId="24BA1230" wp14:editId="36C0ABCD">
            <wp:extent cx="1819275" cy="1724025"/>
            <wp:effectExtent l="0" t="0" r="0" b="0"/>
            <wp:docPr id="23425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724025"/>
                    </a:xfrm>
                    <a:prstGeom prst="rect">
                      <a:avLst/>
                    </a:prstGeom>
                    <a:noFill/>
                    <a:ln>
                      <a:noFill/>
                    </a:ln>
                  </pic:spPr>
                </pic:pic>
              </a:graphicData>
            </a:graphic>
          </wp:inline>
        </w:drawing>
      </w:r>
    </w:p>
    <w:p w14:paraId="19E47933" w14:textId="77777777" w:rsidR="00CE2B4E" w:rsidRPr="00C40622" w:rsidRDefault="00CE2B4E" w:rsidP="00361024">
      <w:pPr>
        <w:spacing w:line="360" w:lineRule="auto"/>
        <w:jc w:val="both"/>
        <w:rPr>
          <w:rFonts w:ascii="Times New Roman" w:hAnsi="Times New Roman" w:cs="Times New Roman"/>
          <w:i/>
          <w:caps/>
          <w:color w:val="000000"/>
          <w:sz w:val="28"/>
          <w:szCs w:val="28"/>
        </w:rPr>
      </w:pPr>
    </w:p>
    <w:p w14:paraId="6D0A48F4" w14:textId="77777777" w:rsidR="00CE2B4E" w:rsidRPr="00C40622" w:rsidRDefault="00CE2B4E" w:rsidP="00361024">
      <w:pPr>
        <w:spacing w:line="360" w:lineRule="auto"/>
        <w:jc w:val="both"/>
        <w:rPr>
          <w:rFonts w:ascii="Times New Roman" w:hAnsi="Times New Roman" w:cs="Times New Roman"/>
          <w:i/>
          <w:caps/>
          <w:color w:val="000000"/>
          <w:sz w:val="28"/>
          <w:szCs w:val="28"/>
        </w:rPr>
      </w:pPr>
    </w:p>
    <w:p w14:paraId="5F668001" w14:textId="77777777" w:rsidR="00773C59" w:rsidRPr="00C40622" w:rsidRDefault="00773C59" w:rsidP="00361024">
      <w:pPr>
        <w:spacing w:line="360" w:lineRule="auto"/>
        <w:jc w:val="center"/>
        <w:rPr>
          <w:rFonts w:ascii="Times New Roman" w:hAnsi="Times New Roman" w:cs="Times New Roman"/>
          <w:b/>
          <w:bCs/>
          <w:sz w:val="28"/>
          <w:szCs w:val="28"/>
          <w:lang w:val="vi-VN"/>
        </w:rPr>
      </w:pPr>
      <w:r w:rsidRPr="00C40622">
        <w:rPr>
          <w:rFonts w:ascii="Times New Roman" w:hAnsi="Times New Roman" w:cs="Times New Roman"/>
          <w:b/>
          <w:bCs/>
          <w:sz w:val="28"/>
          <w:szCs w:val="28"/>
          <w:lang w:val="vi-VN"/>
        </w:rPr>
        <w:t>TIỂU LUẬN KẾT THÚC HỌC PHẦN CÔNG NGHỆ JAVA</w:t>
      </w:r>
    </w:p>
    <w:p w14:paraId="43A96990" w14:textId="77777777" w:rsidR="00CE2B4E" w:rsidRPr="00C40622" w:rsidRDefault="00CE2B4E" w:rsidP="00361024">
      <w:pPr>
        <w:spacing w:line="360" w:lineRule="auto"/>
        <w:jc w:val="center"/>
        <w:rPr>
          <w:rFonts w:ascii="Times New Roman" w:hAnsi="Times New Roman" w:cs="Times New Roman"/>
          <w:b/>
          <w:sz w:val="28"/>
          <w:szCs w:val="28"/>
        </w:rPr>
      </w:pPr>
    </w:p>
    <w:p w14:paraId="7BE139C8" w14:textId="77777777" w:rsidR="000B4BC2" w:rsidRPr="000B4BC2" w:rsidRDefault="000B4BC2" w:rsidP="000B4BC2">
      <w:pPr>
        <w:spacing w:line="360" w:lineRule="auto"/>
        <w:jc w:val="center"/>
        <w:rPr>
          <w:rFonts w:ascii="Times New Roman" w:hAnsi="Times New Roman" w:cs="Times New Roman"/>
          <w:sz w:val="28"/>
          <w:szCs w:val="28"/>
        </w:rPr>
      </w:pPr>
      <w:proofErr w:type="spellStart"/>
      <w:r w:rsidRPr="000B4BC2">
        <w:rPr>
          <w:rFonts w:ascii="Times New Roman" w:hAnsi="Times New Roman" w:cs="Times New Roman"/>
          <w:b/>
          <w:bCs/>
          <w:sz w:val="28"/>
          <w:szCs w:val="28"/>
        </w:rPr>
        <w:t>TÊN</w:t>
      </w:r>
      <w:proofErr w:type="spellEnd"/>
      <w:r w:rsidRPr="000B4BC2">
        <w:rPr>
          <w:rFonts w:ascii="Times New Roman" w:hAnsi="Times New Roman" w:cs="Times New Roman"/>
          <w:b/>
          <w:bCs/>
          <w:sz w:val="28"/>
          <w:szCs w:val="28"/>
        </w:rPr>
        <w:t xml:space="preserve"> </w:t>
      </w:r>
      <w:proofErr w:type="spellStart"/>
      <w:r w:rsidRPr="000B4BC2">
        <w:rPr>
          <w:rFonts w:ascii="Times New Roman" w:hAnsi="Times New Roman" w:cs="Times New Roman"/>
          <w:b/>
          <w:bCs/>
          <w:sz w:val="28"/>
          <w:szCs w:val="28"/>
        </w:rPr>
        <w:t>TIỂU</w:t>
      </w:r>
      <w:proofErr w:type="spellEnd"/>
      <w:r w:rsidRPr="000B4BC2">
        <w:rPr>
          <w:rFonts w:ascii="Times New Roman" w:hAnsi="Times New Roman" w:cs="Times New Roman"/>
          <w:b/>
          <w:bCs/>
          <w:sz w:val="28"/>
          <w:szCs w:val="28"/>
        </w:rPr>
        <w:t xml:space="preserve"> LUẬN</w:t>
      </w:r>
    </w:p>
    <w:p w14:paraId="0A72997B" w14:textId="39468C88" w:rsidR="000B4BC2" w:rsidRPr="000B4BC2" w:rsidRDefault="000B4BC2" w:rsidP="000B4BC2">
      <w:pPr>
        <w:suppressAutoHyphens w:val="0"/>
        <w:spacing w:line="360" w:lineRule="auto"/>
        <w:jc w:val="center"/>
        <w:rPr>
          <w:rFonts w:ascii="Times New Roman" w:hAnsi="Times New Roman" w:cs="Times New Roman"/>
          <w:b/>
          <w:bCs/>
          <w:color w:val="000000"/>
          <w:sz w:val="28"/>
          <w:szCs w:val="28"/>
          <w:lang w:eastAsia="en-US"/>
        </w:rPr>
      </w:pPr>
      <w:proofErr w:type="spellStart"/>
      <w:r w:rsidRPr="000B4BC2">
        <w:rPr>
          <w:rFonts w:ascii="Times New Roman" w:hAnsi="Times New Roman" w:cs="Times New Roman"/>
          <w:b/>
          <w:bCs/>
          <w:color w:val="000000"/>
          <w:sz w:val="28"/>
          <w:szCs w:val="28"/>
          <w:lang w:eastAsia="en-US"/>
        </w:rPr>
        <w:t>Thiết</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kế</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và</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xây</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dựng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ứng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dụng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quản</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lý</w:t>
      </w:r>
      <w:proofErr w:type="spellEnd"/>
      <w:r w:rsidRPr="000B4BC2">
        <w:rPr>
          <w:rFonts w:ascii="Times New Roman" w:hAnsi="Times New Roman" w:cs="Times New Roman"/>
          <w:b/>
          <w:bCs/>
          <w:color w:val="000000"/>
          <w:sz w:val="28"/>
          <w:szCs w:val="28"/>
          <w:lang w:eastAsia="en-US"/>
        </w:rPr>
        <w:t xml:space="preserve"> </w:t>
      </w:r>
      <w:proofErr w:type="spellStart"/>
      <w:r w:rsidR="00544278">
        <w:rPr>
          <w:rFonts w:ascii="Times New Roman" w:hAnsi="Times New Roman" w:cs="Times New Roman"/>
          <w:b/>
          <w:bCs/>
          <w:color w:val="000000"/>
          <w:sz w:val="28"/>
          <w:szCs w:val="28"/>
          <w:lang w:eastAsia="en-US"/>
        </w:rPr>
        <w:t>kho</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máy</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tính</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bằng</w:t>
      </w:r>
      <w:proofErr w:type="spellEnd"/>
      <w:r w:rsidRPr="000B4BC2">
        <w:rPr>
          <w:rFonts w:ascii="Times New Roman" w:hAnsi="Times New Roman" w:cs="Times New Roman"/>
          <w:b/>
          <w:bCs/>
          <w:color w:val="000000"/>
          <w:sz w:val="28"/>
          <w:szCs w:val="28"/>
          <w:lang w:eastAsia="en-US"/>
        </w:rPr>
        <w:t xml:space="preserve"> Java</w:t>
      </w:r>
    </w:p>
    <w:p w14:paraId="5B60C7A6" w14:textId="77777777" w:rsidR="00C40622" w:rsidRPr="00C40622" w:rsidRDefault="00C40622" w:rsidP="00361024">
      <w:pPr>
        <w:spacing w:line="360" w:lineRule="auto"/>
        <w:jc w:val="both"/>
        <w:rPr>
          <w:rFonts w:ascii="Times New Roman" w:hAnsi="Times New Roman" w:cs="Times New Roman"/>
          <w:b/>
          <w:bCs/>
          <w:iCs/>
          <w:caps/>
          <w:color w:val="000000"/>
          <w:sz w:val="28"/>
          <w:szCs w:val="28"/>
        </w:rPr>
      </w:pPr>
    </w:p>
    <w:p w14:paraId="4DBD53A4" w14:textId="64C560E4" w:rsidR="00CE2B4E" w:rsidRDefault="00CE2B4E" w:rsidP="00361024">
      <w:pPr>
        <w:spacing w:line="360" w:lineRule="auto"/>
        <w:jc w:val="center"/>
        <w:rPr>
          <w:rFonts w:ascii="Times New Roman" w:hAnsi="Times New Roman" w:cs="Times New Roman"/>
          <w:b/>
          <w:bCs/>
          <w:color w:val="000000"/>
          <w:sz w:val="28"/>
          <w:szCs w:val="28"/>
        </w:rPr>
      </w:pPr>
      <w:proofErr w:type="spellStart"/>
      <w:r w:rsidRPr="00C40622">
        <w:rPr>
          <w:rFonts w:ascii="Times New Roman" w:hAnsi="Times New Roman" w:cs="Times New Roman"/>
          <w:b/>
          <w:bCs/>
          <w:color w:val="000000"/>
          <w:sz w:val="28"/>
          <w:szCs w:val="28"/>
        </w:rPr>
        <w:t>TÊN</w:t>
      </w:r>
      <w:proofErr w:type="spellEnd"/>
      <w:r w:rsidRPr="00C40622">
        <w:rPr>
          <w:rFonts w:ascii="Times New Roman" w:hAnsi="Times New Roman" w:cs="Times New Roman"/>
          <w:b/>
          <w:bCs/>
          <w:color w:val="000000"/>
          <w:sz w:val="28"/>
          <w:szCs w:val="28"/>
        </w:rPr>
        <w:t xml:space="preserve"> SV </w:t>
      </w:r>
      <w:proofErr w:type="spellStart"/>
      <w:r w:rsidRPr="00C40622">
        <w:rPr>
          <w:rFonts w:ascii="Times New Roman" w:hAnsi="Times New Roman" w:cs="Times New Roman"/>
          <w:b/>
          <w:bCs/>
          <w:color w:val="000000"/>
          <w:sz w:val="28"/>
          <w:szCs w:val="28"/>
        </w:rPr>
        <w:t>THỰC</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HIỆN</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ĐỒ</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ÁN</w:t>
      </w:r>
      <w:proofErr w:type="spellEnd"/>
    </w:p>
    <w:p w14:paraId="360684FD" w14:textId="2A7371DD" w:rsidR="00B81102" w:rsidRPr="00B81102" w:rsidRDefault="00B81102" w:rsidP="00B81102">
      <w:pPr>
        <w:spacing w:line="360" w:lineRule="auto"/>
        <w:jc w:val="center"/>
        <w:rPr>
          <w:rFonts w:ascii="Times New Roman" w:hAnsi="Times New Roman" w:cs="Times New Roman"/>
          <w:sz w:val="28"/>
          <w:szCs w:val="28"/>
          <w:lang w:val="vi-VN"/>
        </w:rPr>
      </w:pPr>
      <w:r w:rsidRPr="00C40622">
        <w:rPr>
          <w:rFonts w:ascii="Times New Roman" w:hAnsi="Times New Roman" w:cs="Times New Roman"/>
          <w:sz w:val="28"/>
          <w:szCs w:val="28"/>
          <w:lang w:val="vi-VN"/>
        </w:rPr>
        <w:t>Lớp: CNTT 3</w:t>
      </w:r>
    </w:p>
    <w:p w14:paraId="08A58D36" w14:textId="56DFAE24" w:rsidR="00773C59" w:rsidRDefault="00773C59" w:rsidP="00361024">
      <w:pPr>
        <w:spacing w:line="360" w:lineRule="auto"/>
        <w:jc w:val="center"/>
        <w:rPr>
          <w:rFonts w:ascii="Times New Roman" w:hAnsi="Times New Roman" w:cs="Times New Roman"/>
          <w:sz w:val="28"/>
          <w:szCs w:val="28"/>
        </w:rPr>
      </w:pPr>
      <w:r w:rsidRPr="00C40622">
        <w:rPr>
          <w:rFonts w:ascii="Times New Roman" w:hAnsi="Times New Roman" w:cs="Times New Roman"/>
          <w:sz w:val="28"/>
          <w:szCs w:val="28"/>
          <w:lang w:val="vi-VN"/>
        </w:rPr>
        <w:t xml:space="preserve">Sinh viên thực hiện: </w:t>
      </w:r>
      <w:r w:rsidR="00795208" w:rsidRPr="00C40622">
        <w:rPr>
          <w:rFonts w:ascii="Times New Roman" w:hAnsi="Times New Roman" w:cs="Times New Roman"/>
          <w:sz w:val="28"/>
          <w:szCs w:val="28"/>
        </w:rPr>
        <w:t xml:space="preserve">Trương </w:t>
      </w:r>
      <w:proofErr w:type="spellStart"/>
      <w:r w:rsidR="00795208" w:rsidRPr="00C40622">
        <w:rPr>
          <w:rFonts w:ascii="Times New Roman" w:hAnsi="Times New Roman" w:cs="Times New Roman"/>
          <w:sz w:val="28"/>
          <w:szCs w:val="28"/>
        </w:rPr>
        <w:t>Đan</w:t>
      </w:r>
      <w:proofErr w:type="spellEnd"/>
      <w:r w:rsidR="00795208" w:rsidRPr="00C40622">
        <w:rPr>
          <w:rFonts w:ascii="Times New Roman" w:hAnsi="Times New Roman" w:cs="Times New Roman"/>
          <w:sz w:val="28"/>
          <w:szCs w:val="28"/>
        </w:rPr>
        <w:t xml:space="preserve"> Huy</w:t>
      </w:r>
    </w:p>
    <w:p w14:paraId="7E1BD413" w14:textId="491567CF" w:rsidR="00CE2B4E" w:rsidRPr="000B4BC2" w:rsidRDefault="00795208" w:rsidP="000B4BC2">
      <w:pPr>
        <w:pStyle w:val="ListParagraph"/>
        <w:numPr>
          <w:ilvl w:val="0"/>
          <w:numId w:val="42"/>
        </w:numPr>
        <w:suppressAutoHyphens w:val="0"/>
        <w:spacing w:after="160" w:line="360" w:lineRule="auto"/>
        <w:ind w:left="0" w:firstLine="0"/>
        <w:jc w:val="center"/>
        <w:rPr>
          <w:rFonts w:ascii="Times New Roman" w:hAnsi="Times New Roman" w:cs="Times New Roman"/>
          <w:sz w:val="28"/>
          <w:szCs w:val="28"/>
          <w:lang w:val="vi-VN"/>
        </w:rPr>
      </w:pPr>
      <w:r w:rsidRPr="00C40622">
        <w:rPr>
          <w:rFonts w:ascii="Times New Roman" w:hAnsi="Times New Roman" w:cs="Times New Roman"/>
          <w:sz w:val="28"/>
          <w:szCs w:val="28"/>
        </w:rPr>
        <w:t xml:space="preserve">Trương </w:t>
      </w:r>
      <w:proofErr w:type="spellStart"/>
      <w:r w:rsidRPr="00C40622">
        <w:rPr>
          <w:rFonts w:ascii="Times New Roman" w:hAnsi="Times New Roman" w:cs="Times New Roman"/>
          <w:sz w:val="28"/>
          <w:szCs w:val="28"/>
        </w:rPr>
        <w:t>Đan</w:t>
      </w:r>
      <w:proofErr w:type="spellEnd"/>
      <w:r w:rsidRPr="00C40622">
        <w:rPr>
          <w:rFonts w:ascii="Times New Roman" w:hAnsi="Times New Roman" w:cs="Times New Roman"/>
          <w:sz w:val="28"/>
          <w:szCs w:val="28"/>
        </w:rPr>
        <w:t xml:space="preserve"> Huy</w:t>
      </w:r>
      <w:r w:rsidR="00773C59" w:rsidRPr="00C40622">
        <w:rPr>
          <w:rFonts w:ascii="Times New Roman" w:hAnsi="Times New Roman" w:cs="Times New Roman"/>
          <w:sz w:val="28"/>
          <w:szCs w:val="28"/>
          <w:lang w:val="vi-VN"/>
        </w:rPr>
        <w:tab/>
      </w:r>
      <w:r w:rsidR="00773C59" w:rsidRPr="00C40622">
        <w:rPr>
          <w:rFonts w:ascii="Times New Roman" w:hAnsi="Times New Roman" w:cs="Times New Roman"/>
          <w:sz w:val="28"/>
          <w:szCs w:val="28"/>
          <w:lang w:val="vi-VN"/>
        </w:rPr>
        <w:tab/>
      </w:r>
      <w:r w:rsidR="00EA736A" w:rsidRPr="00C40622">
        <w:rPr>
          <w:rFonts w:ascii="Times New Roman" w:hAnsi="Times New Roman" w:cs="Times New Roman"/>
          <w:sz w:val="28"/>
          <w:szCs w:val="28"/>
        </w:rPr>
        <w:t xml:space="preserve">                  </w:t>
      </w:r>
      <w:r w:rsidR="00773C59" w:rsidRPr="00C40622">
        <w:rPr>
          <w:rFonts w:ascii="Times New Roman" w:hAnsi="Times New Roman" w:cs="Times New Roman"/>
          <w:sz w:val="28"/>
          <w:szCs w:val="28"/>
          <w:lang w:val="vi-VN"/>
        </w:rPr>
        <w:t>105008010</w:t>
      </w:r>
      <w:r w:rsidRPr="00C40622">
        <w:rPr>
          <w:rFonts w:ascii="Times New Roman" w:hAnsi="Times New Roman" w:cs="Times New Roman"/>
          <w:sz w:val="28"/>
          <w:szCs w:val="28"/>
        </w:rPr>
        <w:t>0</w:t>
      </w:r>
    </w:p>
    <w:p w14:paraId="0CA3EA5F" w14:textId="77777777" w:rsidR="00CE2B4E" w:rsidRPr="00C40622" w:rsidRDefault="00CE2B4E" w:rsidP="00361024">
      <w:pPr>
        <w:tabs>
          <w:tab w:val="left" w:pos="1080"/>
        </w:tabs>
        <w:spacing w:line="360" w:lineRule="auto"/>
        <w:jc w:val="both"/>
        <w:rPr>
          <w:rFonts w:ascii="Times New Roman" w:hAnsi="Times New Roman" w:cs="Times New Roman"/>
          <w:caps/>
          <w:color w:val="000000"/>
          <w:sz w:val="28"/>
          <w:szCs w:val="28"/>
        </w:rPr>
      </w:pPr>
    </w:p>
    <w:p w14:paraId="0762EF98" w14:textId="2DC7C661" w:rsidR="00CE2B4E" w:rsidRPr="00C40622" w:rsidRDefault="00CE2B4E" w:rsidP="00361024">
      <w:pPr>
        <w:tabs>
          <w:tab w:val="left" w:pos="1080"/>
        </w:tabs>
        <w:spacing w:line="360" w:lineRule="auto"/>
        <w:jc w:val="center"/>
        <w:rPr>
          <w:rFonts w:ascii="Times New Roman" w:hAnsi="Times New Roman" w:cs="Times New Roman"/>
          <w:sz w:val="28"/>
          <w:szCs w:val="28"/>
        </w:rPr>
      </w:pPr>
      <w:proofErr w:type="spellStart"/>
      <w:r w:rsidRPr="00C40622">
        <w:rPr>
          <w:rFonts w:ascii="Times New Roman" w:hAnsi="Times New Roman" w:cs="Times New Roman"/>
          <w:caps/>
          <w:color w:val="000000"/>
          <w:sz w:val="28"/>
          <w:szCs w:val="28"/>
        </w:rPr>
        <w:t>NgƯỜI</w:t>
      </w:r>
      <w:proofErr w:type="spellEnd"/>
      <w:r w:rsidRPr="00C40622">
        <w:rPr>
          <w:rFonts w:ascii="Times New Roman" w:hAnsi="Times New Roman" w:cs="Times New Roman"/>
          <w:caps/>
          <w:color w:val="000000"/>
          <w:sz w:val="28"/>
          <w:szCs w:val="28"/>
        </w:rPr>
        <w:t xml:space="preserve"> </w:t>
      </w:r>
      <w:proofErr w:type="spellStart"/>
      <w:r w:rsidRPr="00C40622">
        <w:rPr>
          <w:rFonts w:ascii="Times New Roman" w:hAnsi="Times New Roman" w:cs="Times New Roman"/>
          <w:caps/>
          <w:color w:val="000000"/>
          <w:sz w:val="28"/>
          <w:szCs w:val="28"/>
        </w:rPr>
        <w:t>HƯỚNG</w:t>
      </w:r>
      <w:proofErr w:type="spellEnd"/>
      <w:r w:rsidRPr="00C40622">
        <w:rPr>
          <w:rFonts w:ascii="Times New Roman" w:hAnsi="Times New Roman" w:cs="Times New Roman"/>
          <w:caps/>
          <w:color w:val="000000"/>
          <w:sz w:val="28"/>
          <w:szCs w:val="28"/>
        </w:rPr>
        <w:t xml:space="preserve"> </w:t>
      </w:r>
      <w:proofErr w:type="spellStart"/>
      <w:r w:rsidRPr="00C40622">
        <w:rPr>
          <w:rFonts w:ascii="Times New Roman" w:hAnsi="Times New Roman" w:cs="Times New Roman"/>
          <w:caps/>
          <w:color w:val="000000"/>
          <w:sz w:val="28"/>
          <w:szCs w:val="28"/>
        </w:rPr>
        <w:t>DẪN</w:t>
      </w:r>
      <w:proofErr w:type="spellEnd"/>
      <w:r w:rsidRPr="00C40622">
        <w:rPr>
          <w:rFonts w:ascii="Times New Roman" w:hAnsi="Times New Roman" w:cs="Times New Roman"/>
          <w:caps/>
          <w:color w:val="000000"/>
          <w:sz w:val="28"/>
          <w:szCs w:val="28"/>
        </w:rPr>
        <w:t>:</w:t>
      </w:r>
    </w:p>
    <w:p w14:paraId="6B2F127C" w14:textId="46286F7F" w:rsidR="00EA736A" w:rsidRDefault="00CE2B4E" w:rsidP="000B4BC2">
      <w:pPr>
        <w:tabs>
          <w:tab w:val="left" w:pos="1080"/>
        </w:tabs>
        <w:spacing w:line="360" w:lineRule="auto"/>
        <w:jc w:val="center"/>
        <w:rPr>
          <w:rFonts w:ascii="Times New Roman" w:hAnsi="Times New Roman" w:cs="Times New Roman"/>
          <w:sz w:val="28"/>
          <w:szCs w:val="28"/>
        </w:rPr>
      </w:pPr>
      <w:proofErr w:type="spellStart"/>
      <w:proofErr w:type="gramStart"/>
      <w:r w:rsidRPr="00C40622">
        <w:rPr>
          <w:rFonts w:ascii="Times New Roman" w:hAnsi="Times New Roman" w:cs="Times New Roman"/>
          <w:color w:val="000000"/>
          <w:sz w:val="28"/>
          <w:szCs w:val="28"/>
        </w:rPr>
        <w:t>Th.S</w:t>
      </w:r>
      <w:proofErr w:type="spellEnd"/>
      <w:proofErr w:type="gramEnd"/>
      <w:r w:rsidRPr="00C40622">
        <w:rPr>
          <w:rFonts w:ascii="Times New Roman" w:hAnsi="Times New Roman" w:cs="Times New Roman"/>
          <w:color w:val="000000"/>
          <w:sz w:val="28"/>
          <w:szCs w:val="28"/>
        </w:rPr>
        <w:t xml:space="preserve"> </w:t>
      </w:r>
      <w:r w:rsidR="00EA736A" w:rsidRPr="00C40622">
        <w:rPr>
          <w:rFonts w:ascii="Times New Roman" w:hAnsi="Times New Roman" w:cs="Times New Roman"/>
          <w:sz w:val="28"/>
          <w:szCs w:val="28"/>
          <w:lang w:val="vi-VN"/>
        </w:rPr>
        <w:t>Đặng Đức Trung</w:t>
      </w:r>
    </w:p>
    <w:p w14:paraId="71B6EE4D" w14:textId="77777777" w:rsidR="000B4BC2" w:rsidRDefault="000B4BC2" w:rsidP="000B4BC2">
      <w:pPr>
        <w:tabs>
          <w:tab w:val="left" w:pos="1080"/>
        </w:tabs>
        <w:spacing w:line="360" w:lineRule="auto"/>
        <w:jc w:val="center"/>
        <w:rPr>
          <w:rFonts w:ascii="Times New Roman" w:hAnsi="Times New Roman" w:cs="Times New Roman"/>
          <w:sz w:val="28"/>
          <w:szCs w:val="28"/>
        </w:rPr>
      </w:pPr>
    </w:p>
    <w:p w14:paraId="7CE531B7" w14:textId="77777777" w:rsidR="000B4BC2" w:rsidRPr="000B4BC2" w:rsidRDefault="000B4BC2" w:rsidP="000B4BC2">
      <w:pPr>
        <w:tabs>
          <w:tab w:val="left" w:pos="1080"/>
        </w:tabs>
        <w:spacing w:line="360" w:lineRule="auto"/>
        <w:jc w:val="center"/>
        <w:rPr>
          <w:rFonts w:ascii="Times New Roman" w:hAnsi="Times New Roman" w:cs="Times New Roman"/>
          <w:sz w:val="28"/>
          <w:szCs w:val="28"/>
        </w:rPr>
      </w:pPr>
    </w:p>
    <w:p w14:paraId="7BA6B987" w14:textId="7FB13D80" w:rsidR="000B4BC2" w:rsidRPr="00C40622" w:rsidRDefault="00EA736A" w:rsidP="000B4BC2">
      <w:pPr>
        <w:spacing w:line="360" w:lineRule="auto"/>
        <w:jc w:val="center"/>
        <w:rPr>
          <w:rFonts w:ascii="Times New Roman" w:hAnsi="Times New Roman" w:cs="Times New Roman"/>
          <w:sz w:val="28"/>
          <w:szCs w:val="28"/>
          <w:lang w:val="vi-VN"/>
        </w:rPr>
      </w:pPr>
      <w:r w:rsidRPr="00C40622">
        <w:rPr>
          <w:rFonts w:ascii="Times New Roman" w:hAnsi="Times New Roman" w:cs="Times New Roman"/>
          <w:sz w:val="28"/>
          <w:szCs w:val="28"/>
          <w:lang w:val="vi-VN"/>
        </w:rPr>
        <w:t>Tp. Hồ Chí Minh, tháng 12 năm 2023</w:t>
      </w:r>
    </w:p>
    <w:p w14:paraId="3C106390" w14:textId="77777777" w:rsidR="00C40622" w:rsidRPr="00C40622" w:rsidRDefault="00C40622" w:rsidP="00361024">
      <w:pPr>
        <w:spacing w:line="360" w:lineRule="auto"/>
        <w:jc w:val="center"/>
        <w:rPr>
          <w:rFonts w:ascii="Times New Roman" w:hAnsi="Times New Roman" w:cs="Times New Roman"/>
          <w:b/>
          <w:bCs/>
          <w:sz w:val="28"/>
          <w:szCs w:val="28"/>
          <w:lang w:val="vi-VN"/>
        </w:rPr>
      </w:pPr>
      <w:r w:rsidRPr="00C40622">
        <w:rPr>
          <w:rFonts w:ascii="Times New Roman" w:hAnsi="Times New Roman" w:cs="Times New Roman"/>
          <w:b/>
          <w:bCs/>
          <w:sz w:val="28"/>
          <w:szCs w:val="28"/>
          <w:lang w:val="vi-VN"/>
        </w:rPr>
        <w:lastRenderedPageBreak/>
        <w:t>TRƯỜNG ĐẠI HỌC TÀI NGUYÊN VÀ MÔI TRƯỜNG TP HỒ CHÍ MINH</w:t>
      </w:r>
    </w:p>
    <w:p w14:paraId="5BC86DFE" w14:textId="77777777" w:rsidR="00C40622" w:rsidRPr="00C40622" w:rsidRDefault="00C40622" w:rsidP="00361024">
      <w:pPr>
        <w:spacing w:line="360" w:lineRule="auto"/>
        <w:jc w:val="center"/>
        <w:rPr>
          <w:rFonts w:ascii="Times New Roman" w:hAnsi="Times New Roman" w:cs="Times New Roman"/>
          <w:b/>
          <w:sz w:val="28"/>
          <w:szCs w:val="28"/>
          <w:lang w:val="vi-VN"/>
        </w:rPr>
      </w:pPr>
      <w:r w:rsidRPr="00C40622">
        <w:rPr>
          <w:rFonts w:ascii="Times New Roman" w:hAnsi="Times New Roman" w:cs="Times New Roman"/>
          <w:b/>
          <w:sz w:val="28"/>
          <w:szCs w:val="28"/>
          <w:lang w:val="vi-VN"/>
        </w:rPr>
        <w:t>KHOA HỆ THỐNG THÔNG TIN VÀ VIỄN THÁM</w:t>
      </w:r>
    </w:p>
    <w:p w14:paraId="33308B95" w14:textId="77777777" w:rsidR="00C40622" w:rsidRPr="00C40622" w:rsidRDefault="00000000" w:rsidP="00361024">
      <w:pPr>
        <w:pStyle w:val="Heading4"/>
        <w:spacing w:line="360" w:lineRule="auto"/>
        <w:ind w:left="0"/>
        <w:jc w:val="both"/>
        <w:rPr>
          <w:rFonts w:ascii="Times New Roman" w:hAnsi="Times New Roman" w:cs="Times New Roman"/>
          <w:b/>
          <w:sz w:val="28"/>
          <w:szCs w:val="28"/>
        </w:rPr>
      </w:pPr>
      <w:bookmarkStart w:id="7" w:name="_Toc153924650"/>
      <w:bookmarkStart w:id="8" w:name="_Toc153924855"/>
      <w:bookmarkStart w:id="9" w:name="_Toc153959188"/>
      <w:bookmarkStart w:id="10" w:name="_Toc153959277"/>
      <w:bookmarkStart w:id="11" w:name="_Toc153972946"/>
      <w:bookmarkStart w:id="12" w:name="_Toc153973287"/>
      <w:bookmarkStart w:id="13" w:name="_Toc154257093"/>
      <w:r>
        <w:rPr>
          <w:rFonts w:ascii="Times New Roman" w:hAnsi="Times New Roman" w:cs="Times New Roman"/>
          <w:noProof/>
          <w:sz w:val="28"/>
          <w:szCs w:val="28"/>
        </w:rPr>
        <w:pict w14:anchorId="5B1126F5">
          <v:line id="_x0000_s2056" style="position:absolute;left:0;text-align:left;z-index:251666432;visibility:visibl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" o:allowincell="f" strokeweight=".26mm">
            <v:stroke joinstyle="miter"/>
          </v:line>
        </w:pict>
      </w:r>
      <w:bookmarkEnd w:id="7"/>
      <w:bookmarkEnd w:id="8"/>
      <w:bookmarkEnd w:id="9"/>
      <w:bookmarkEnd w:id="10"/>
      <w:bookmarkEnd w:id="11"/>
      <w:bookmarkEnd w:id="12"/>
      <w:bookmarkEnd w:id="13"/>
    </w:p>
    <w:p w14:paraId="68679297" w14:textId="77777777" w:rsidR="00C40622" w:rsidRPr="00C40622" w:rsidRDefault="00C40622" w:rsidP="00361024">
      <w:pPr>
        <w:spacing w:line="360" w:lineRule="auto"/>
        <w:jc w:val="center"/>
        <w:rPr>
          <w:rFonts w:ascii="Times New Roman" w:hAnsi="Times New Roman" w:cs="Times New Roman"/>
          <w:i/>
          <w:caps/>
          <w:color w:val="000000"/>
          <w:sz w:val="28"/>
          <w:szCs w:val="28"/>
        </w:rPr>
      </w:pPr>
      <w:r w:rsidRPr="00C40622">
        <w:rPr>
          <w:rFonts w:ascii="Times New Roman" w:hAnsi="Times New Roman" w:cs="Times New Roman"/>
          <w:noProof/>
          <w:sz w:val="28"/>
          <w:szCs w:val="28"/>
        </w:rPr>
        <w:drawing>
          <wp:inline distT="0" distB="0" distL="0" distR="0" wp14:anchorId="3EB04E2E" wp14:editId="0CB404BE">
            <wp:extent cx="1819275" cy="1724025"/>
            <wp:effectExtent l="0" t="0" r="0" b="0"/>
            <wp:docPr id="2069909991" name="Picture 206990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724025"/>
                    </a:xfrm>
                    <a:prstGeom prst="rect">
                      <a:avLst/>
                    </a:prstGeom>
                    <a:noFill/>
                    <a:ln>
                      <a:noFill/>
                    </a:ln>
                  </pic:spPr>
                </pic:pic>
              </a:graphicData>
            </a:graphic>
          </wp:inline>
        </w:drawing>
      </w:r>
    </w:p>
    <w:p w14:paraId="686FA549" w14:textId="77777777" w:rsidR="00C40622" w:rsidRPr="00C40622" w:rsidRDefault="00C40622" w:rsidP="00361024">
      <w:pPr>
        <w:spacing w:line="360" w:lineRule="auto"/>
        <w:jc w:val="both"/>
        <w:rPr>
          <w:rFonts w:ascii="Times New Roman" w:hAnsi="Times New Roman" w:cs="Times New Roman"/>
          <w:i/>
          <w:caps/>
          <w:color w:val="000000"/>
          <w:sz w:val="28"/>
          <w:szCs w:val="28"/>
        </w:rPr>
      </w:pPr>
    </w:p>
    <w:p w14:paraId="1E24DA15" w14:textId="77777777" w:rsidR="00C40622" w:rsidRPr="00C40622" w:rsidRDefault="00C40622" w:rsidP="00361024">
      <w:pPr>
        <w:spacing w:line="360" w:lineRule="auto"/>
        <w:jc w:val="both"/>
        <w:rPr>
          <w:rFonts w:ascii="Times New Roman" w:hAnsi="Times New Roman" w:cs="Times New Roman"/>
          <w:i/>
          <w:caps/>
          <w:color w:val="000000"/>
          <w:sz w:val="28"/>
          <w:szCs w:val="28"/>
        </w:rPr>
      </w:pPr>
    </w:p>
    <w:p w14:paraId="06CF1513" w14:textId="77777777" w:rsidR="00C40622" w:rsidRPr="00C40622" w:rsidRDefault="00C40622" w:rsidP="00361024">
      <w:pPr>
        <w:spacing w:line="360" w:lineRule="auto"/>
        <w:jc w:val="center"/>
        <w:rPr>
          <w:rFonts w:ascii="Times New Roman" w:hAnsi="Times New Roman" w:cs="Times New Roman"/>
          <w:b/>
          <w:bCs/>
          <w:sz w:val="28"/>
          <w:szCs w:val="28"/>
          <w:lang w:val="vi-VN"/>
        </w:rPr>
      </w:pPr>
      <w:r w:rsidRPr="00C40622">
        <w:rPr>
          <w:rFonts w:ascii="Times New Roman" w:hAnsi="Times New Roman" w:cs="Times New Roman"/>
          <w:b/>
          <w:bCs/>
          <w:sz w:val="28"/>
          <w:szCs w:val="28"/>
          <w:lang w:val="vi-VN"/>
        </w:rPr>
        <w:t>TIỂU LUẬN KẾT THÚC HỌC PHẦN CÔNG NGHỆ JAVA</w:t>
      </w:r>
    </w:p>
    <w:p w14:paraId="51682B48" w14:textId="77777777" w:rsidR="00C40622" w:rsidRPr="00C40622" w:rsidRDefault="00C40622" w:rsidP="00361024">
      <w:pPr>
        <w:spacing w:line="360" w:lineRule="auto"/>
        <w:jc w:val="both"/>
        <w:rPr>
          <w:rFonts w:ascii="Times New Roman" w:hAnsi="Times New Roman" w:cs="Times New Roman"/>
          <w:b/>
          <w:sz w:val="28"/>
          <w:szCs w:val="28"/>
        </w:rPr>
      </w:pPr>
    </w:p>
    <w:p w14:paraId="5ACC3618" w14:textId="2AD7FF87" w:rsidR="00C40622" w:rsidRPr="000B4BC2" w:rsidRDefault="00C40622" w:rsidP="00361024">
      <w:pPr>
        <w:spacing w:line="360" w:lineRule="auto"/>
        <w:jc w:val="center"/>
        <w:rPr>
          <w:rFonts w:ascii="Times New Roman" w:hAnsi="Times New Roman" w:cs="Times New Roman"/>
          <w:sz w:val="28"/>
          <w:szCs w:val="28"/>
        </w:rPr>
      </w:pPr>
      <w:proofErr w:type="spellStart"/>
      <w:r w:rsidRPr="000B4BC2">
        <w:rPr>
          <w:rFonts w:ascii="Times New Roman" w:hAnsi="Times New Roman" w:cs="Times New Roman"/>
          <w:b/>
          <w:bCs/>
          <w:sz w:val="28"/>
          <w:szCs w:val="28"/>
        </w:rPr>
        <w:t>TÊN</w:t>
      </w:r>
      <w:proofErr w:type="spellEnd"/>
      <w:r w:rsidRPr="000B4BC2">
        <w:rPr>
          <w:rFonts w:ascii="Times New Roman" w:hAnsi="Times New Roman" w:cs="Times New Roman"/>
          <w:b/>
          <w:bCs/>
          <w:sz w:val="28"/>
          <w:szCs w:val="28"/>
        </w:rPr>
        <w:t xml:space="preserve"> </w:t>
      </w:r>
      <w:proofErr w:type="spellStart"/>
      <w:r w:rsidRPr="000B4BC2">
        <w:rPr>
          <w:rFonts w:ascii="Times New Roman" w:hAnsi="Times New Roman" w:cs="Times New Roman"/>
          <w:b/>
          <w:bCs/>
          <w:sz w:val="28"/>
          <w:szCs w:val="28"/>
        </w:rPr>
        <w:t>TIỂU</w:t>
      </w:r>
      <w:proofErr w:type="spellEnd"/>
      <w:r w:rsidRPr="000B4BC2">
        <w:rPr>
          <w:rFonts w:ascii="Times New Roman" w:hAnsi="Times New Roman" w:cs="Times New Roman"/>
          <w:b/>
          <w:bCs/>
          <w:sz w:val="28"/>
          <w:szCs w:val="28"/>
        </w:rPr>
        <w:t xml:space="preserve"> LUẬN</w:t>
      </w:r>
    </w:p>
    <w:p w14:paraId="68A6FA06" w14:textId="7F9D1EE5" w:rsidR="000B4BC2" w:rsidRPr="000B4BC2" w:rsidRDefault="000B4BC2" w:rsidP="000B4BC2">
      <w:pPr>
        <w:suppressAutoHyphens w:val="0"/>
        <w:spacing w:line="360" w:lineRule="auto"/>
        <w:jc w:val="center"/>
        <w:rPr>
          <w:rFonts w:ascii="Times New Roman" w:hAnsi="Times New Roman" w:cs="Times New Roman"/>
          <w:b/>
          <w:bCs/>
          <w:color w:val="000000"/>
          <w:sz w:val="28"/>
          <w:szCs w:val="28"/>
          <w:lang w:eastAsia="en-US"/>
        </w:rPr>
      </w:pPr>
      <w:proofErr w:type="spellStart"/>
      <w:r w:rsidRPr="000B4BC2">
        <w:rPr>
          <w:rFonts w:ascii="Times New Roman" w:hAnsi="Times New Roman" w:cs="Times New Roman"/>
          <w:b/>
          <w:bCs/>
          <w:color w:val="000000"/>
          <w:sz w:val="28"/>
          <w:szCs w:val="28"/>
          <w:lang w:eastAsia="en-US"/>
        </w:rPr>
        <w:t>Thiết</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kế</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và</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xây</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dựng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ứng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dụng</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quản</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lý</w:t>
      </w:r>
      <w:proofErr w:type="spellEnd"/>
      <w:r w:rsidRPr="000B4BC2">
        <w:rPr>
          <w:rFonts w:ascii="Times New Roman" w:hAnsi="Times New Roman" w:cs="Times New Roman"/>
          <w:b/>
          <w:bCs/>
          <w:color w:val="000000"/>
          <w:sz w:val="28"/>
          <w:szCs w:val="28"/>
          <w:lang w:eastAsia="en-US"/>
        </w:rPr>
        <w:t xml:space="preserve"> </w:t>
      </w:r>
      <w:proofErr w:type="spellStart"/>
      <w:r w:rsidR="00544278">
        <w:rPr>
          <w:rFonts w:ascii="Times New Roman" w:hAnsi="Times New Roman" w:cs="Times New Roman"/>
          <w:b/>
          <w:bCs/>
          <w:color w:val="000000"/>
          <w:sz w:val="28"/>
          <w:szCs w:val="28"/>
          <w:lang w:eastAsia="en-US"/>
        </w:rPr>
        <w:t>kho</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máy</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tính</w:t>
      </w:r>
      <w:proofErr w:type="spellEnd"/>
      <w:r w:rsidRPr="000B4BC2">
        <w:rPr>
          <w:rFonts w:ascii="Times New Roman" w:hAnsi="Times New Roman" w:cs="Times New Roman"/>
          <w:b/>
          <w:bCs/>
          <w:color w:val="000000"/>
          <w:sz w:val="28"/>
          <w:szCs w:val="28"/>
          <w:lang w:eastAsia="en-US"/>
        </w:rPr>
        <w:t xml:space="preserve"> </w:t>
      </w:r>
      <w:proofErr w:type="spellStart"/>
      <w:r w:rsidRPr="000B4BC2">
        <w:rPr>
          <w:rFonts w:ascii="Times New Roman" w:hAnsi="Times New Roman" w:cs="Times New Roman"/>
          <w:b/>
          <w:bCs/>
          <w:color w:val="000000"/>
          <w:sz w:val="28"/>
          <w:szCs w:val="28"/>
          <w:lang w:eastAsia="en-US"/>
        </w:rPr>
        <w:t>bằng</w:t>
      </w:r>
      <w:proofErr w:type="spellEnd"/>
      <w:r w:rsidRPr="000B4BC2">
        <w:rPr>
          <w:rFonts w:ascii="Times New Roman" w:hAnsi="Times New Roman" w:cs="Times New Roman"/>
          <w:b/>
          <w:bCs/>
          <w:color w:val="000000"/>
          <w:sz w:val="28"/>
          <w:szCs w:val="28"/>
          <w:lang w:eastAsia="en-US"/>
        </w:rPr>
        <w:t xml:space="preserve"> Java</w:t>
      </w:r>
    </w:p>
    <w:p w14:paraId="3636E220" w14:textId="77777777" w:rsidR="00C40622" w:rsidRPr="00C40622" w:rsidRDefault="00C40622" w:rsidP="00361024">
      <w:pPr>
        <w:spacing w:line="360" w:lineRule="auto"/>
        <w:jc w:val="both"/>
        <w:rPr>
          <w:rFonts w:ascii="Times New Roman" w:hAnsi="Times New Roman" w:cs="Times New Roman"/>
          <w:b/>
          <w:bCs/>
          <w:iCs/>
          <w:caps/>
          <w:color w:val="000000"/>
          <w:sz w:val="28"/>
          <w:szCs w:val="28"/>
        </w:rPr>
      </w:pPr>
    </w:p>
    <w:p w14:paraId="3BABD38F" w14:textId="77777777" w:rsidR="00C40622" w:rsidRPr="00C40622" w:rsidRDefault="00C40622" w:rsidP="00361024">
      <w:pPr>
        <w:spacing w:line="360" w:lineRule="auto"/>
        <w:jc w:val="center"/>
        <w:rPr>
          <w:rFonts w:ascii="Times New Roman" w:hAnsi="Times New Roman" w:cs="Times New Roman"/>
          <w:b/>
          <w:bCs/>
          <w:sz w:val="28"/>
          <w:szCs w:val="28"/>
        </w:rPr>
      </w:pPr>
      <w:proofErr w:type="spellStart"/>
      <w:r w:rsidRPr="00C40622">
        <w:rPr>
          <w:rFonts w:ascii="Times New Roman" w:hAnsi="Times New Roman" w:cs="Times New Roman"/>
          <w:b/>
          <w:bCs/>
          <w:color w:val="000000"/>
          <w:sz w:val="28"/>
          <w:szCs w:val="28"/>
        </w:rPr>
        <w:t>TÊN</w:t>
      </w:r>
      <w:proofErr w:type="spellEnd"/>
      <w:r w:rsidRPr="00C40622">
        <w:rPr>
          <w:rFonts w:ascii="Times New Roman" w:hAnsi="Times New Roman" w:cs="Times New Roman"/>
          <w:b/>
          <w:bCs/>
          <w:color w:val="000000"/>
          <w:sz w:val="28"/>
          <w:szCs w:val="28"/>
        </w:rPr>
        <w:t xml:space="preserve"> SV </w:t>
      </w:r>
      <w:proofErr w:type="spellStart"/>
      <w:r w:rsidRPr="00C40622">
        <w:rPr>
          <w:rFonts w:ascii="Times New Roman" w:hAnsi="Times New Roman" w:cs="Times New Roman"/>
          <w:b/>
          <w:bCs/>
          <w:color w:val="000000"/>
          <w:sz w:val="28"/>
          <w:szCs w:val="28"/>
        </w:rPr>
        <w:t>THỰC</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HIỆN</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ĐỒ</w:t>
      </w:r>
      <w:proofErr w:type="spellEnd"/>
      <w:r w:rsidRPr="00C40622">
        <w:rPr>
          <w:rFonts w:ascii="Times New Roman" w:hAnsi="Times New Roman" w:cs="Times New Roman"/>
          <w:b/>
          <w:bCs/>
          <w:color w:val="000000"/>
          <w:sz w:val="28"/>
          <w:szCs w:val="28"/>
        </w:rPr>
        <w:t xml:space="preserve"> </w:t>
      </w:r>
      <w:proofErr w:type="spellStart"/>
      <w:r w:rsidRPr="00C40622">
        <w:rPr>
          <w:rFonts w:ascii="Times New Roman" w:hAnsi="Times New Roman" w:cs="Times New Roman"/>
          <w:b/>
          <w:bCs/>
          <w:color w:val="000000"/>
          <w:sz w:val="28"/>
          <w:szCs w:val="28"/>
        </w:rPr>
        <w:t>ÁN</w:t>
      </w:r>
      <w:proofErr w:type="spellEnd"/>
    </w:p>
    <w:p w14:paraId="2CFE4265" w14:textId="77777777" w:rsidR="00C40622" w:rsidRDefault="00C40622" w:rsidP="00361024">
      <w:pPr>
        <w:spacing w:line="360" w:lineRule="auto"/>
        <w:jc w:val="center"/>
        <w:rPr>
          <w:rFonts w:ascii="Times New Roman" w:hAnsi="Times New Roman" w:cs="Times New Roman"/>
          <w:sz w:val="28"/>
          <w:szCs w:val="28"/>
        </w:rPr>
      </w:pPr>
      <w:r w:rsidRPr="00C40622">
        <w:rPr>
          <w:rFonts w:ascii="Times New Roman" w:hAnsi="Times New Roman" w:cs="Times New Roman"/>
          <w:sz w:val="28"/>
          <w:szCs w:val="28"/>
          <w:lang w:val="vi-VN"/>
        </w:rPr>
        <w:t xml:space="preserve">Sinh viên thực hiện: </w:t>
      </w:r>
      <w:r w:rsidRPr="00C40622">
        <w:rPr>
          <w:rFonts w:ascii="Times New Roman" w:hAnsi="Times New Roman" w:cs="Times New Roman"/>
          <w:sz w:val="28"/>
          <w:szCs w:val="28"/>
        </w:rPr>
        <w:t xml:space="preserve">Trương </w:t>
      </w:r>
      <w:proofErr w:type="spellStart"/>
      <w:r w:rsidRPr="00C40622">
        <w:rPr>
          <w:rFonts w:ascii="Times New Roman" w:hAnsi="Times New Roman" w:cs="Times New Roman"/>
          <w:sz w:val="28"/>
          <w:szCs w:val="28"/>
        </w:rPr>
        <w:t>Đan</w:t>
      </w:r>
      <w:proofErr w:type="spellEnd"/>
      <w:r w:rsidRPr="00C40622">
        <w:rPr>
          <w:rFonts w:ascii="Times New Roman" w:hAnsi="Times New Roman" w:cs="Times New Roman"/>
          <w:sz w:val="28"/>
          <w:szCs w:val="28"/>
        </w:rPr>
        <w:t xml:space="preserve"> Huy</w:t>
      </w:r>
    </w:p>
    <w:p w14:paraId="3BD584FB" w14:textId="292971C8" w:rsidR="00544278" w:rsidRPr="00544278" w:rsidRDefault="00544278" w:rsidP="00544278">
      <w:pPr>
        <w:spacing w:line="360" w:lineRule="auto"/>
        <w:jc w:val="center"/>
        <w:rPr>
          <w:rFonts w:ascii="Times New Roman" w:hAnsi="Times New Roman" w:cs="Times New Roman"/>
          <w:sz w:val="28"/>
          <w:szCs w:val="28"/>
          <w:lang w:val="vi-VN"/>
        </w:rPr>
      </w:pPr>
      <w:r w:rsidRPr="00C40622">
        <w:rPr>
          <w:rFonts w:ascii="Times New Roman" w:hAnsi="Times New Roman" w:cs="Times New Roman"/>
          <w:sz w:val="28"/>
          <w:szCs w:val="28"/>
          <w:lang w:val="vi-VN"/>
        </w:rPr>
        <w:t>Lớp: CNTT 3</w:t>
      </w:r>
    </w:p>
    <w:p w14:paraId="3145EB84" w14:textId="0DDAB23D" w:rsidR="00C40622" w:rsidRPr="00C40622" w:rsidRDefault="00C40622" w:rsidP="00361024">
      <w:pPr>
        <w:pStyle w:val="ListParagraph"/>
        <w:numPr>
          <w:ilvl w:val="0"/>
          <w:numId w:val="72"/>
        </w:numPr>
        <w:suppressAutoHyphens w:val="0"/>
        <w:spacing w:after="160" w:line="360" w:lineRule="auto"/>
        <w:ind w:left="0"/>
        <w:jc w:val="center"/>
        <w:rPr>
          <w:rFonts w:ascii="Times New Roman" w:hAnsi="Times New Roman" w:cs="Times New Roman"/>
          <w:sz w:val="28"/>
          <w:szCs w:val="28"/>
          <w:lang w:val="vi-VN"/>
        </w:rPr>
      </w:pPr>
      <w:r w:rsidRPr="00C40622">
        <w:rPr>
          <w:rFonts w:ascii="Times New Roman" w:hAnsi="Times New Roman" w:cs="Times New Roman"/>
          <w:sz w:val="28"/>
          <w:szCs w:val="28"/>
        </w:rPr>
        <w:t xml:space="preserve">Trương </w:t>
      </w:r>
      <w:proofErr w:type="spellStart"/>
      <w:r w:rsidRPr="00C40622">
        <w:rPr>
          <w:rFonts w:ascii="Times New Roman" w:hAnsi="Times New Roman" w:cs="Times New Roman"/>
          <w:sz w:val="28"/>
          <w:szCs w:val="28"/>
        </w:rPr>
        <w:t>Đan</w:t>
      </w:r>
      <w:proofErr w:type="spellEnd"/>
      <w:r w:rsidRPr="00C40622">
        <w:rPr>
          <w:rFonts w:ascii="Times New Roman" w:hAnsi="Times New Roman" w:cs="Times New Roman"/>
          <w:sz w:val="28"/>
          <w:szCs w:val="28"/>
        </w:rPr>
        <w:t xml:space="preserve"> Huy</w:t>
      </w:r>
      <w:r w:rsidRPr="00C40622">
        <w:rPr>
          <w:rFonts w:ascii="Times New Roman" w:hAnsi="Times New Roman" w:cs="Times New Roman"/>
          <w:sz w:val="28"/>
          <w:szCs w:val="28"/>
          <w:lang w:val="vi-VN"/>
        </w:rPr>
        <w:tab/>
      </w:r>
      <w:r w:rsidRPr="00C40622">
        <w:rPr>
          <w:rFonts w:ascii="Times New Roman" w:hAnsi="Times New Roman" w:cs="Times New Roman"/>
          <w:sz w:val="28"/>
          <w:szCs w:val="28"/>
          <w:lang w:val="vi-VN"/>
        </w:rPr>
        <w:tab/>
      </w:r>
      <w:r w:rsidRPr="00C40622">
        <w:rPr>
          <w:rFonts w:ascii="Times New Roman" w:hAnsi="Times New Roman" w:cs="Times New Roman"/>
          <w:sz w:val="28"/>
          <w:szCs w:val="28"/>
        </w:rPr>
        <w:t xml:space="preserve">              </w:t>
      </w:r>
      <w:r w:rsidRPr="00C40622">
        <w:rPr>
          <w:rFonts w:ascii="Times New Roman" w:hAnsi="Times New Roman" w:cs="Times New Roman"/>
          <w:sz w:val="28"/>
          <w:szCs w:val="28"/>
          <w:lang w:val="vi-VN"/>
        </w:rPr>
        <w:t>105008010</w:t>
      </w:r>
      <w:r w:rsidRPr="00C40622">
        <w:rPr>
          <w:rFonts w:ascii="Times New Roman" w:hAnsi="Times New Roman" w:cs="Times New Roman"/>
          <w:sz w:val="28"/>
          <w:szCs w:val="28"/>
        </w:rPr>
        <w:t>0</w:t>
      </w:r>
    </w:p>
    <w:p w14:paraId="226B3E74" w14:textId="77777777" w:rsidR="00C40622" w:rsidRPr="00C40622" w:rsidRDefault="00C40622" w:rsidP="00361024">
      <w:pPr>
        <w:tabs>
          <w:tab w:val="left" w:pos="1080"/>
        </w:tabs>
        <w:spacing w:line="360" w:lineRule="auto"/>
        <w:jc w:val="both"/>
        <w:rPr>
          <w:rFonts w:ascii="Times New Roman" w:hAnsi="Times New Roman" w:cs="Times New Roman"/>
          <w:caps/>
          <w:color w:val="000000"/>
          <w:sz w:val="28"/>
          <w:szCs w:val="28"/>
        </w:rPr>
      </w:pPr>
    </w:p>
    <w:p w14:paraId="0747A091" w14:textId="0EBE18BD" w:rsidR="00C40622" w:rsidRPr="00381E8D" w:rsidRDefault="00C40622" w:rsidP="00361024">
      <w:pPr>
        <w:tabs>
          <w:tab w:val="left" w:pos="1080"/>
        </w:tabs>
        <w:spacing w:line="360" w:lineRule="auto"/>
        <w:jc w:val="center"/>
        <w:rPr>
          <w:rFonts w:ascii="Times New Roman" w:hAnsi="Times New Roman" w:cs="Times New Roman"/>
          <w:b/>
          <w:bCs/>
          <w:sz w:val="28"/>
          <w:szCs w:val="28"/>
        </w:rPr>
      </w:pPr>
      <w:proofErr w:type="spellStart"/>
      <w:r w:rsidRPr="00381E8D">
        <w:rPr>
          <w:rFonts w:ascii="Times New Roman" w:hAnsi="Times New Roman" w:cs="Times New Roman"/>
          <w:b/>
          <w:bCs/>
          <w:caps/>
          <w:color w:val="000000"/>
          <w:sz w:val="28"/>
          <w:szCs w:val="28"/>
        </w:rPr>
        <w:t>NgƯỜI</w:t>
      </w:r>
      <w:proofErr w:type="spellEnd"/>
      <w:r w:rsidRPr="00381E8D">
        <w:rPr>
          <w:rFonts w:ascii="Times New Roman" w:hAnsi="Times New Roman" w:cs="Times New Roman"/>
          <w:b/>
          <w:bCs/>
          <w:caps/>
          <w:color w:val="000000"/>
          <w:sz w:val="28"/>
          <w:szCs w:val="28"/>
        </w:rPr>
        <w:t xml:space="preserve"> </w:t>
      </w:r>
      <w:proofErr w:type="spellStart"/>
      <w:r w:rsidRPr="00381E8D">
        <w:rPr>
          <w:rFonts w:ascii="Times New Roman" w:hAnsi="Times New Roman" w:cs="Times New Roman"/>
          <w:b/>
          <w:bCs/>
          <w:caps/>
          <w:color w:val="000000"/>
          <w:sz w:val="28"/>
          <w:szCs w:val="28"/>
        </w:rPr>
        <w:t>HƯỚNG</w:t>
      </w:r>
      <w:proofErr w:type="spellEnd"/>
      <w:r w:rsidRPr="00381E8D">
        <w:rPr>
          <w:rFonts w:ascii="Times New Roman" w:hAnsi="Times New Roman" w:cs="Times New Roman"/>
          <w:b/>
          <w:bCs/>
          <w:caps/>
          <w:color w:val="000000"/>
          <w:sz w:val="28"/>
          <w:szCs w:val="28"/>
        </w:rPr>
        <w:t xml:space="preserve"> </w:t>
      </w:r>
      <w:proofErr w:type="spellStart"/>
      <w:r w:rsidRPr="00381E8D">
        <w:rPr>
          <w:rFonts w:ascii="Times New Roman" w:hAnsi="Times New Roman" w:cs="Times New Roman"/>
          <w:b/>
          <w:bCs/>
          <w:caps/>
          <w:color w:val="000000"/>
          <w:sz w:val="28"/>
          <w:szCs w:val="28"/>
        </w:rPr>
        <w:t>DẪN</w:t>
      </w:r>
      <w:proofErr w:type="spellEnd"/>
      <w:r w:rsidRPr="00381E8D">
        <w:rPr>
          <w:rFonts w:ascii="Times New Roman" w:hAnsi="Times New Roman" w:cs="Times New Roman"/>
          <w:b/>
          <w:bCs/>
          <w:caps/>
          <w:color w:val="000000"/>
          <w:sz w:val="28"/>
          <w:szCs w:val="28"/>
        </w:rPr>
        <w:t>:</w:t>
      </w:r>
    </w:p>
    <w:p w14:paraId="61E78588" w14:textId="77777777" w:rsidR="00C40622" w:rsidRPr="00C40622" w:rsidRDefault="00C40622" w:rsidP="00361024">
      <w:pPr>
        <w:tabs>
          <w:tab w:val="left" w:pos="1080"/>
        </w:tabs>
        <w:spacing w:line="360" w:lineRule="auto"/>
        <w:jc w:val="center"/>
        <w:rPr>
          <w:rFonts w:ascii="Times New Roman" w:hAnsi="Times New Roman" w:cs="Times New Roman"/>
          <w:sz w:val="28"/>
          <w:szCs w:val="28"/>
        </w:rPr>
      </w:pPr>
      <w:proofErr w:type="spellStart"/>
      <w:proofErr w:type="gramStart"/>
      <w:r w:rsidRPr="00C40622">
        <w:rPr>
          <w:rFonts w:ascii="Times New Roman" w:hAnsi="Times New Roman" w:cs="Times New Roman"/>
          <w:color w:val="000000"/>
          <w:sz w:val="28"/>
          <w:szCs w:val="28"/>
        </w:rPr>
        <w:t>Th.S</w:t>
      </w:r>
      <w:proofErr w:type="spellEnd"/>
      <w:proofErr w:type="gramEnd"/>
      <w:r w:rsidRPr="00C40622">
        <w:rPr>
          <w:rFonts w:ascii="Times New Roman" w:hAnsi="Times New Roman" w:cs="Times New Roman"/>
          <w:color w:val="000000"/>
          <w:sz w:val="28"/>
          <w:szCs w:val="28"/>
        </w:rPr>
        <w:t xml:space="preserve"> </w:t>
      </w:r>
      <w:r w:rsidRPr="00C40622">
        <w:rPr>
          <w:rFonts w:ascii="Times New Roman" w:hAnsi="Times New Roman" w:cs="Times New Roman"/>
          <w:sz w:val="28"/>
          <w:szCs w:val="28"/>
          <w:lang w:val="vi-VN"/>
        </w:rPr>
        <w:t>Đặng Đức Trung</w:t>
      </w:r>
    </w:p>
    <w:p w14:paraId="710D6311" w14:textId="77777777" w:rsidR="00C40622" w:rsidRDefault="00C40622" w:rsidP="00361024">
      <w:pPr>
        <w:spacing w:line="360" w:lineRule="auto"/>
        <w:jc w:val="both"/>
        <w:rPr>
          <w:rFonts w:ascii="Times New Roman" w:hAnsi="Times New Roman" w:cs="Times New Roman"/>
          <w:b/>
          <w:caps/>
          <w:color w:val="000000"/>
          <w:sz w:val="28"/>
          <w:szCs w:val="28"/>
        </w:rPr>
      </w:pPr>
    </w:p>
    <w:p w14:paraId="6A83C1AE" w14:textId="77777777" w:rsidR="000B4BC2" w:rsidRDefault="000B4BC2" w:rsidP="00361024">
      <w:pPr>
        <w:spacing w:line="360" w:lineRule="auto"/>
        <w:jc w:val="both"/>
        <w:rPr>
          <w:rFonts w:ascii="Times New Roman" w:hAnsi="Times New Roman" w:cs="Times New Roman"/>
          <w:b/>
          <w:caps/>
          <w:color w:val="000000"/>
          <w:sz w:val="28"/>
          <w:szCs w:val="28"/>
        </w:rPr>
      </w:pPr>
    </w:p>
    <w:p w14:paraId="2B7A7F65" w14:textId="77777777" w:rsidR="000B4BC2" w:rsidRPr="00C40622" w:rsidRDefault="000B4BC2" w:rsidP="00361024">
      <w:pPr>
        <w:spacing w:line="360" w:lineRule="auto"/>
        <w:jc w:val="both"/>
        <w:rPr>
          <w:rFonts w:ascii="Times New Roman" w:hAnsi="Times New Roman" w:cs="Times New Roman"/>
          <w:b/>
          <w:caps/>
          <w:color w:val="000000"/>
          <w:sz w:val="28"/>
          <w:szCs w:val="28"/>
        </w:rPr>
      </w:pPr>
    </w:p>
    <w:p w14:paraId="5C2EE284" w14:textId="1576200F" w:rsidR="000B4BC2" w:rsidRDefault="00C40622" w:rsidP="000B4BC2">
      <w:pPr>
        <w:spacing w:line="360" w:lineRule="auto"/>
        <w:jc w:val="center"/>
        <w:rPr>
          <w:rFonts w:ascii="Times New Roman" w:hAnsi="Times New Roman" w:cs="Times New Roman"/>
          <w:sz w:val="28"/>
          <w:szCs w:val="28"/>
          <w:lang w:val="vi-VN"/>
        </w:rPr>
      </w:pPr>
      <w:r w:rsidRPr="00C40622">
        <w:rPr>
          <w:rFonts w:ascii="Times New Roman" w:hAnsi="Times New Roman" w:cs="Times New Roman"/>
          <w:sz w:val="28"/>
          <w:szCs w:val="28"/>
          <w:lang w:val="vi-VN"/>
        </w:rPr>
        <w:t>Tp. Hồ Chí Minh, tháng 12 năm 2023</w:t>
      </w:r>
    </w:p>
    <w:p w14:paraId="090E13A5" w14:textId="77777777" w:rsidR="00544278" w:rsidRDefault="00544278" w:rsidP="000B4BC2">
      <w:pPr>
        <w:spacing w:line="360" w:lineRule="auto"/>
        <w:jc w:val="center"/>
        <w:rPr>
          <w:rFonts w:ascii="Times New Roman" w:hAnsi="Times New Roman" w:cs="Times New Roman"/>
          <w:sz w:val="28"/>
          <w:szCs w:val="28"/>
          <w:lang w:val="vi-VN"/>
        </w:rPr>
      </w:pPr>
    </w:p>
    <w:p w14:paraId="57C06D89" w14:textId="77777777" w:rsidR="00B81102" w:rsidRDefault="00B81102" w:rsidP="00B81102">
      <w:pPr>
        <w:spacing w:line="360" w:lineRule="auto"/>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lang w:val="vi-VN"/>
        </w:rPr>
        <w:lastRenderedPageBreak/>
        <w:t xml:space="preserve">PHIẾU </w:t>
      </w:r>
      <w:proofErr w:type="spellStart"/>
      <w:r>
        <w:rPr>
          <w:rFonts w:ascii="Times New Roman" w:hAnsi="Times New Roman" w:cs="Times New Roman"/>
          <w:b/>
          <w:bCs/>
          <w:color w:val="FF0000"/>
          <w:sz w:val="32"/>
          <w:szCs w:val="32"/>
        </w:rPr>
        <w:t>CHẤM</w:t>
      </w:r>
      <w:proofErr w:type="spellEnd"/>
      <w:r>
        <w:rPr>
          <w:rFonts w:ascii="Times New Roman" w:hAnsi="Times New Roman" w:cs="Times New Roman"/>
          <w:b/>
          <w:bCs/>
          <w:color w:val="FF0000"/>
          <w:sz w:val="32"/>
          <w:szCs w:val="32"/>
        </w:rPr>
        <w:t xml:space="preserve"> </w:t>
      </w:r>
      <w:proofErr w:type="spellStart"/>
      <w:r>
        <w:rPr>
          <w:rFonts w:ascii="Times New Roman" w:hAnsi="Times New Roman" w:cs="Times New Roman"/>
          <w:b/>
          <w:bCs/>
          <w:color w:val="FF0000"/>
          <w:sz w:val="32"/>
          <w:szCs w:val="32"/>
        </w:rPr>
        <w:t>TIỂU</w:t>
      </w:r>
      <w:proofErr w:type="spellEnd"/>
      <w:r>
        <w:rPr>
          <w:rFonts w:ascii="Times New Roman" w:hAnsi="Times New Roman" w:cs="Times New Roman"/>
          <w:b/>
          <w:bCs/>
          <w:color w:val="FF0000"/>
          <w:sz w:val="32"/>
          <w:szCs w:val="32"/>
        </w:rPr>
        <w:t xml:space="preserve"> LUẬN</w:t>
      </w:r>
    </w:p>
    <w:p w14:paraId="0C371762" w14:textId="77777777" w:rsidR="00B81102" w:rsidRDefault="00B81102" w:rsidP="00B81102">
      <w:pPr>
        <w:spacing w:line="360" w:lineRule="auto"/>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746"/>
        <w:gridCol w:w="4099"/>
        <w:gridCol w:w="2292"/>
        <w:gridCol w:w="2262"/>
      </w:tblGrid>
      <w:tr w:rsidR="00B81102" w14:paraId="17B8E381"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3888D2AF" w14:textId="77777777" w:rsidR="00B81102" w:rsidRDefault="00B81102">
            <w:pPr>
              <w:spacing w:line="360" w:lineRule="auto"/>
              <w:jc w:val="both"/>
              <w:rPr>
                <w:rFonts w:ascii="Times New Roman" w:hAnsi="Times New Roman" w:cs="Times New Roman"/>
                <w:b/>
                <w:sz w:val="28"/>
                <w:szCs w:val="24"/>
              </w:rPr>
            </w:pPr>
            <w:r>
              <w:rPr>
                <w:rFonts w:ascii="Times New Roman" w:hAnsi="Times New Roman" w:cs="Times New Roman"/>
                <w:b/>
                <w:sz w:val="28"/>
              </w:rPr>
              <w:t>STT</w:t>
            </w:r>
          </w:p>
        </w:tc>
        <w:tc>
          <w:tcPr>
            <w:tcW w:w="4099" w:type="dxa"/>
            <w:tcBorders>
              <w:top w:val="single" w:sz="4" w:space="0" w:color="auto"/>
              <w:left w:val="single" w:sz="4" w:space="0" w:color="auto"/>
              <w:bottom w:val="single" w:sz="4" w:space="0" w:color="auto"/>
              <w:right w:val="single" w:sz="4" w:space="0" w:color="auto"/>
            </w:tcBorders>
            <w:hideMark/>
          </w:tcPr>
          <w:p w14:paraId="7407535F" w14:textId="77777777" w:rsidR="00B81102" w:rsidRDefault="00B81102">
            <w:pPr>
              <w:spacing w:line="360" w:lineRule="auto"/>
              <w:jc w:val="both"/>
              <w:rPr>
                <w:rFonts w:ascii="Times New Roman" w:hAnsi="Times New Roman" w:cs="Times New Roman"/>
                <w:b/>
                <w:sz w:val="28"/>
              </w:rPr>
            </w:pPr>
            <w:r>
              <w:rPr>
                <w:rFonts w:ascii="Times New Roman" w:hAnsi="Times New Roman" w:cs="Times New Roman"/>
                <w:b/>
                <w:sz w:val="28"/>
              </w:rPr>
              <w:t>NỘI DUNG</w:t>
            </w:r>
          </w:p>
        </w:tc>
        <w:tc>
          <w:tcPr>
            <w:tcW w:w="2292" w:type="dxa"/>
            <w:tcBorders>
              <w:top w:val="single" w:sz="4" w:space="0" w:color="auto"/>
              <w:left w:val="single" w:sz="4" w:space="0" w:color="auto"/>
              <w:bottom w:val="single" w:sz="4" w:space="0" w:color="auto"/>
              <w:right w:val="single" w:sz="4" w:space="0" w:color="auto"/>
            </w:tcBorders>
            <w:hideMark/>
          </w:tcPr>
          <w:p w14:paraId="58164E82" w14:textId="77777777" w:rsidR="00B81102" w:rsidRDefault="00B81102">
            <w:pPr>
              <w:spacing w:line="360" w:lineRule="auto"/>
              <w:jc w:val="both"/>
              <w:rPr>
                <w:rFonts w:ascii="Times New Roman" w:hAnsi="Times New Roman" w:cs="Times New Roman"/>
                <w:b/>
                <w:sz w:val="28"/>
              </w:rPr>
            </w:pPr>
            <w:r>
              <w:rPr>
                <w:rFonts w:ascii="Times New Roman" w:hAnsi="Times New Roman" w:cs="Times New Roman"/>
                <w:b/>
                <w:sz w:val="28"/>
              </w:rPr>
              <w:t>ĐIỂM TỐI ĐA</w:t>
            </w:r>
          </w:p>
        </w:tc>
        <w:tc>
          <w:tcPr>
            <w:tcW w:w="2262" w:type="dxa"/>
            <w:tcBorders>
              <w:top w:val="single" w:sz="4" w:space="0" w:color="auto"/>
              <w:left w:val="single" w:sz="4" w:space="0" w:color="auto"/>
              <w:bottom w:val="single" w:sz="4" w:space="0" w:color="auto"/>
              <w:right w:val="single" w:sz="4" w:space="0" w:color="auto"/>
            </w:tcBorders>
            <w:hideMark/>
          </w:tcPr>
          <w:p w14:paraId="6ACEB9C0" w14:textId="77777777" w:rsidR="00B81102" w:rsidRDefault="00B81102">
            <w:pPr>
              <w:spacing w:line="360" w:lineRule="auto"/>
              <w:jc w:val="both"/>
              <w:rPr>
                <w:rFonts w:ascii="Times New Roman" w:hAnsi="Times New Roman" w:cs="Times New Roman"/>
                <w:b/>
                <w:sz w:val="28"/>
              </w:rPr>
            </w:pPr>
            <w:r>
              <w:rPr>
                <w:rFonts w:ascii="Times New Roman" w:hAnsi="Times New Roman" w:cs="Times New Roman"/>
                <w:b/>
                <w:sz w:val="28"/>
              </w:rPr>
              <w:t>ĐIỂM ĐẠT ĐƯỢC</w:t>
            </w:r>
          </w:p>
        </w:tc>
      </w:tr>
      <w:tr w:rsidR="00B81102" w14:paraId="39F959EB"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2AFC7CF1"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4099" w:type="dxa"/>
            <w:tcBorders>
              <w:top w:val="single" w:sz="4" w:space="0" w:color="auto"/>
              <w:left w:val="single" w:sz="4" w:space="0" w:color="auto"/>
              <w:bottom w:val="single" w:sz="4" w:space="0" w:color="auto"/>
              <w:right w:val="single" w:sz="4" w:space="0" w:color="auto"/>
            </w:tcBorders>
            <w:hideMark/>
          </w:tcPr>
          <w:p w14:paraId="3352026B"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Tiểu luận viết đúng quy định về định dạng và đúng các thành phần nội dung (Bìa, mục lục, danh mục hình, danh mục bảng, mở đầu, chương 1. Cơ sở lý thuyết, Chương 2. Phân tích thiết kế phần mềm, Chương 3. Kết quả thử nghiệm, Phần Kết luận và hướng phát triển, Danh mục Tài liệu tham khảo)</w:t>
            </w:r>
          </w:p>
        </w:tc>
        <w:tc>
          <w:tcPr>
            <w:tcW w:w="2292" w:type="dxa"/>
            <w:tcBorders>
              <w:top w:val="single" w:sz="4" w:space="0" w:color="auto"/>
              <w:left w:val="single" w:sz="4" w:space="0" w:color="auto"/>
              <w:bottom w:val="single" w:sz="4" w:space="0" w:color="auto"/>
              <w:right w:val="single" w:sz="4" w:space="0" w:color="auto"/>
            </w:tcBorders>
            <w:hideMark/>
          </w:tcPr>
          <w:p w14:paraId="6C3386AE"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0FC2A9D0" w14:textId="77777777" w:rsidR="00B81102" w:rsidRDefault="00B81102">
            <w:pPr>
              <w:spacing w:line="360" w:lineRule="auto"/>
              <w:jc w:val="both"/>
              <w:rPr>
                <w:rFonts w:ascii="Times New Roman" w:hAnsi="Times New Roman" w:cs="Times New Roman"/>
                <w:sz w:val="28"/>
              </w:rPr>
            </w:pPr>
          </w:p>
        </w:tc>
      </w:tr>
      <w:tr w:rsidR="00B81102" w14:paraId="74879AF1"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2DFB5F8B"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2</w:t>
            </w:r>
          </w:p>
        </w:tc>
        <w:tc>
          <w:tcPr>
            <w:tcW w:w="4099" w:type="dxa"/>
            <w:tcBorders>
              <w:top w:val="single" w:sz="4" w:space="0" w:color="auto"/>
              <w:left w:val="single" w:sz="4" w:space="0" w:color="auto"/>
              <w:bottom w:val="single" w:sz="4" w:space="0" w:color="auto"/>
              <w:right w:val="single" w:sz="4" w:space="0" w:color="auto"/>
            </w:tcBorders>
            <w:hideMark/>
          </w:tcPr>
          <w:p w14:paraId="1F8D22CD"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Tiểu luận có cơ sở lý thuyết đúng</w:t>
            </w:r>
          </w:p>
        </w:tc>
        <w:tc>
          <w:tcPr>
            <w:tcW w:w="2292" w:type="dxa"/>
            <w:tcBorders>
              <w:top w:val="single" w:sz="4" w:space="0" w:color="auto"/>
              <w:left w:val="single" w:sz="4" w:space="0" w:color="auto"/>
              <w:bottom w:val="single" w:sz="4" w:space="0" w:color="auto"/>
              <w:right w:val="single" w:sz="4" w:space="0" w:color="auto"/>
            </w:tcBorders>
            <w:hideMark/>
          </w:tcPr>
          <w:p w14:paraId="047CDB02"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44EA889C" w14:textId="77777777" w:rsidR="00B81102" w:rsidRDefault="00B81102">
            <w:pPr>
              <w:spacing w:line="360" w:lineRule="auto"/>
              <w:jc w:val="both"/>
              <w:rPr>
                <w:rFonts w:ascii="Times New Roman" w:hAnsi="Times New Roman" w:cs="Times New Roman"/>
                <w:sz w:val="28"/>
              </w:rPr>
            </w:pPr>
          </w:p>
        </w:tc>
      </w:tr>
      <w:tr w:rsidR="00B81102" w14:paraId="054386F0"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114FFA54"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3</w:t>
            </w:r>
          </w:p>
        </w:tc>
        <w:tc>
          <w:tcPr>
            <w:tcW w:w="4099" w:type="dxa"/>
            <w:tcBorders>
              <w:top w:val="single" w:sz="4" w:space="0" w:color="auto"/>
              <w:left w:val="single" w:sz="4" w:space="0" w:color="auto"/>
              <w:bottom w:val="single" w:sz="4" w:space="0" w:color="auto"/>
              <w:right w:val="single" w:sz="4" w:space="0" w:color="auto"/>
            </w:tcBorders>
            <w:hideMark/>
          </w:tcPr>
          <w:p w14:paraId="444315D9"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Tiểu luận có phân tích, thiết kế hệ thống cơ bản</w:t>
            </w:r>
          </w:p>
        </w:tc>
        <w:tc>
          <w:tcPr>
            <w:tcW w:w="2292" w:type="dxa"/>
            <w:tcBorders>
              <w:top w:val="single" w:sz="4" w:space="0" w:color="auto"/>
              <w:left w:val="single" w:sz="4" w:space="0" w:color="auto"/>
              <w:bottom w:val="single" w:sz="4" w:space="0" w:color="auto"/>
              <w:right w:val="single" w:sz="4" w:space="0" w:color="auto"/>
            </w:tcBorders>
          </w:tcPr>
          <w:p w14:paraId="5CA9FB8C" w14:textId="77777777" w:rsidR="00B81102" w:rsidRDefault="00B81102">
            <w:pPr>
              <w:spacing w:line="360" w:lineRule="auto"/>
              <w:jc w:val="both"/>
              <w:rPr>
                <w:rFonts w:ascii="Times New Roman" w:hAnsi="Times New Roman" w:cs="Times New Roman"/>
                <w:sz w:val="28"/>
              </w:rPr>
            </w:pPr>
          </w:p>
        </w:tc>
        <w:tc>
          <w:tcPr>
            <w:tcW w:w="2262" w:type="dxa"/>
            <w:tcBorders>
              <w:top w:val="single" w:sz="4" w:space="0" w:color="auto"/>
              <w:left w:val="single" w:sz="4" w:space="0" w:color="auto"/>
              <w:bottom w:val="single" w:sz="4" w:space="0" w:color="auto"/>
              <w:right w:val="single" w:sz="4" w:space="0" w:color="auto"/>
            </w:tcBorders>
          </w:tcPr>
          <w:p w14:paraId="00242246" w14:textId="77777777" w:rsidR="00B81102" w:rsidRDefault="00B81102">
            <w:pPr>
              <w:spacing w:line="360" w:lineRule="auto"/>
              <w:jc w:val="both"/>
              <w:rPr>
                <w:rFonts w:ascii="Times New Roman" w:hAnsi="Times New Roman" w:cs="Times New Roman"/>
                <w:sz w:val="28"/>
              </w:rPr>
            </w:pPr>
          </w:p>
        </w:tc>
      </w:tr>
      <w:tr w:rsidR="00B81102" w14:paraId="6523850E" w14:textId="77777777" w:rsidTr="00B81102">
        <w:tc>
          <w:tcPr>
            <w:tcW w:w="692" w:type="dxa"/>
            <w:tcBorders>
              <w:top w:val="single" w:sz="4" w:space="0" w:color="auto"/>
              <w:left w:val="single" w:sz="4" w:space="0" w:color="auto"/>
              <w:bottom w:val="single" w:sz="4" w:space="0" w:color="auto"/>
              <w:right w:val="single" w:sz="4" w:space="0" w:color="auto"/>
            </w:tcBorders>
          </w:tcPr>
          <w:p w14:paraId="0A9C5ED0"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2BEE0733" w14:textId="77777777" w:rsidR="00B81102" w:rsidRDefault="00B81102" w:rsidP="00B81102">
            <w:pPr>
              <w:pStyle w:val="ListParagraph"/>
              <w:numPr>
                <w:ilvl w:val="0"/>
                <w:numId w:val="87"/>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Use Case tổng quát</w:t>
            </w:r>
          </w:p>
        </w:tc>
        <w:tc>
          <w:tcPr>
            <w:tcW w:w="2292" w:type="dxa"/>
            <w:tcBorders>
              <w:top w:val="single" w:sz="4" w:space="0" w:color="auto"/>
              <w:left w:val="single" w:sz="4" w:space="0" w:color="auto"/>
              <w:bottom w:val="single" w:sz="4" w:space="0" w:color="auto"/>
              <w:right w:val="single" w:sz="4" w:space="0" w:color="auto"/>
            </w:tcBorders>
            <w:hideMark/>
          </w:tcPr>
          <w:p w14:paraId="6596F492"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6B3180B5" w14:textId="77777777" w:rsidR="00B81102" w:rsidRDefault="00B81102">
            <w:pPr>
              <w:spacing w:line="360" w:lineRule="auto"/>
              <w:jc w:val="both"/>
              <w:rPr>
                <w:rFonts w:ascii="Times New Roman" w:hAnsi="Times New Roman" w:cs="Times New Roman"/>
                <w:sz w:val="28"/>
              </w:rPr>
            </w:pPr>
          </w:p>
        </w:tc>
      </w:tr>
      <w:tr w:rsidR="00B81102" w14:paraId="0EED236A" w14:textId="77777777" w:rsidTr="00B81102">
        <w:tc>
          <w:tcPr>
            <w:tcW w:w="692" w:type="dxa"/>
            <w:tcBorders>
              <w:top w:val="single" w:sz="4" w:space="0" w:color="auto"/>
              <w:left w:val="single" w:sz="4" w:space="0" w:color="auto"/>
              <w:bottom w:val="single" w:sz="4" w:space="0" w:color="auto"/>
              <w:right w:val="single" w:sz="4" w:space="0" w:color="auto"/>
            </w:tcBorders>
          </w:tcPr>
          <w:p w14:paraId="1EB45A1B"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07F1867E" w14:textId="77777777" w:rsidR="00B81102" w:rsidRDefault="00B81102" w:rsidP="00B81102">
            <w:pPr>
              <w:pStyle w:val="ListParagraph"/>
              <w:numPr>
                <w:ilvl w:val="0"/>
                <w:numId w:val="87"/>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Class Diagram</w:t>
            </w:r>
          </w:p>
        </w:tc>
        <w:tc>
          <w:tcPr>
            <w:tcW w:w="2292" w:type="dxa"/>
            <w:tcBorders>
              <w:top w:val="single" w:sz="4" w:space="0" w:color="auto"/>
              <w:left w:val="single" w:sz="4" w:space="0" w:color="auto"/>
              <w:bottom w:val="single" w:sz="4" w:space="0" w:color="auto"/>
              <w:right w:val="single" w:sz="4" w:space="0" w:color="auto"/>
            </w:tcBorders>
            <w:hideMark/>
          </w:tcPr>
          <w:p w14:paraId="57C14A97"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2D577340" w14:textId="77777777" w:rsidR="00B81102" w:rsidRDefault="00B81102">
            <w:pPr>
              <w:spacing w:line="360" w:lineRule="auto"/>
              <w:jc w:val="both"/>
              <w:rPr>
                <w:rFonts w:ascii="Times New Roman" w:hAnsi="Times New Roman" w:cs="Times New Roman"/>
                <w:sz w:val="28"/>
              </w:rPr>
            </w:pPr>
          </w:p>
        </w:tc>
      </w:tr>
      <w:tr w:rsidR="00B81102" w14:paraId="4C8BA41F" w14:textId="77777777" w:rsidTr="00B81102">
        <w:tc>
          <w:tcPr>
            <w:tcW w:w="692" w:type="dxa"/>
            <w:tcBorders>
              <w:top w:val="single" w:sz="4" w:space="0" w:color="auto"/>
              <w:left w:val="single" w:sz="4" w:space="0" w:color="auto"/>
              <w:bottom w:val="single" w:sz="4" w:space="0" w:color="auto"/>
              <w:right w:val="single" w:sz="4" w:space="0" w:color="auto"/>
            </w:tcBorders>
          </w:tcPr>
          <w:p w14:paraId="3A743FB9"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18BD681D" w14:textId="77777777" w:rsidR="00B81102" w:rsidRDefault="00B81102" w:rsidP="00B81102">
            <w:pPr>
              <w:pStyle w:val="ListParagraph"/>
              <w:numPr>
                <w:ilvl w:val="0"/>
                <w:numId w:val="87"/>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Database Diagram</w:t>
            </w:r>
          </w:p>
        </w:tc>
        <w:tc>
          <w:tcPr>
            <w:tcW w:w="2292" w:type="dxa"/>
            <w:tcBorders>
              <w:top w:val="single" w:sz="4" w:space="0" w:color="auto"/>
              <w:left w:val="single" w:sz="4" w:space="0" w:color="auto"/>
              <w:bottom w:val="single" w:sz="4" w:space="0" w:color="auto"/>
              <w:right w:val="single" w:sz="4" w:space="0" w:color="auto"/>
            </w:tcBorders>
            <w:hideMark/>
          </w:tcPr>
          <w:p w14:paraId="354FD416"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528828A2" w14:textId="77777777" w:rsidR="00B81102" w:rsidRDefault="00B81102">
            <w:pPr>
              <w:spacing w:line="360" w:lineRule="auto"/>
              <w:jc w:val="both"/>
              <w:rPr>
                <w:rFonts w:ascii="Times New Roman" w:hAnsi="Times New Roman" w:cs="Times New Roman"/>
                <w:sz w:val="28"/>
              </w:rPr>
            </w:pPr>
          </w:p>
        </w:tc>
      </w:tr>
      <w:tr w:rsidR="00B81102" w14:paraId="23792BBA"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242407DD"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4</w:t>
            </w:r>
          </w:p>
        </w:tc>
        <w:tc>
          <w:tcPr>
            <w:tcW w:w="4099" w:type="dxa"/>
            <w:tcBorders>
              <w:top w:val="single" w:sz="4" w:space="0" w:color="auto"/>
              <w:left w:val="single" w:sz="4" w:space="0" w:color="auto"/>
              <w:bottom w:val="single" w:sz="4" w:space="0" w:color="auto"/>
              <w:right w:val="single" w:sz="4" w:space="0" w:color="auto"/>
            </w:tcBorders>
            <w:hideMark/>
          </w:tcPr>
          <w:p w14:paraId="154E7185"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Tiểu luận có trình bày kết quả cài đặt thử nghiệm</w:t>
            </w:r>
          </w:p>
        </w:tc>
        <w:tc>
          <w:tcPr>
            <w:tcW w:w="2292" w:type="dxa"/>
            <w:tcBorders>
              <w:top w:val="single" w:sz="4" w:space="0" w:color="auto"/>
              <w:left w:val="single" w:sz="4" w:space="0" w:color="auto"/>
              <w:bottom w:val="single" w:sz="4" w:space="0" w:color="auto"/>
              <w:right w:val="single" w:sz="4" w:space="0" w:color="auto"/>
            </w:tcBorders>
            <w:hideMark/>
          </w:tcPr>
          <w:p w14:paraId="7D65B2AF"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4184ECB1" w14:textId="77777777" w:rsidR="00B81102" w:rsidRDefault="00B81102">
            <w:pPr>
              <w:spacing w:line="360" w:lineRule="auto"/>
              <w:jc w:val="both"/>
              <w:rPr>
                <w:rFonts w:ascii="Times New Roman" w:hAnsi="Times New Roman" w:cs="Times New Roman"/>
                <w:sz w:val="28"/>
              </w:rPr>
            </w:pPr>
          </w:p>
        </w:tc>
      </w:tr>
      <w:tr w:rsidR="00B81102" w14:paraId="2AFA38C4"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7A8F47D9"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5</w:t>
            </w:r>
          </w:p>
        </w:tc>
        <w:tc>
          <w:tcPr>
            <w:tcW w:w="4099" w:type="dxa"/>
            <w:tcBorders>
              <w:top w:val="single" w:sz="4" w:space="0" w:color="auto"/>
              <w:left w:val="single" w:sz="4" w:space="0" w:color="auto"/>
              <w:bottom w:val="single" w:sz="4" w:space="0" w:color="auto"/>
              <w:right w:val="single" w:sz="4" w:space="0" w:color="auto"/>
            </w:tcBorders>
            <w:hideMark/>
          </w:tcPr>
          <w:p w14:paraId="65C44265"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Dự án có trang chủ với giao diện hợp lý</w:t>
            </w:r>
          </w:p>
        </w:tc>
        <w:tc>
          <w:tcPr>
            <w:tcW w:w="2292" w:type="dxa"/>
            <w:tcBorders>
              <w:top w:val="single" w:sz="4" w:space="0" w:color="auto"/>
              <w:left w:val="single" w:sz="4" w:space="0" w:color="auto"/>
              <w:bottom w:val="single" w:sz="4" w:space="0" w:color="auto"/>
              <w:right w:val="single" w:sz="4" w:space="0" w:color="auto"/>
            </w:tcBorders>
            <w:hideMark/>
          </w:tcPr>
          <w:p w14:paraId="3534128E"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29B8A0B6" w14:textId="77777777" w:rsidR="00B81102" w:rsidRDefault="00B81102">
            <w:pPr>
              <w:spacing w:line="360" w:lineRule="auto"/>
              <w:jc w:val="both"/>
              <w:rPr>
                <w:rFonts w:ascii="Times New Roman" w:hAnsi="Times New Roman" w:cs="Times New Roman"/>
                <w:sz w:val="28"/>
              </w:rPr>
            </w:pPr>
          </w:p>
        </w:tc>
      </w:tr>
      <w:tr w:rsidR="00B81102" w14:paraId="752DFFCD"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5C607817"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6</w:t>
            </w:r>
          </w:p>
        </w:tc>
        <w:tc>
          <w:tcPr>
            <w:tcW w:w="4099" w:type="dxa"/>
            <w:tcBorders>
              <w:top w:val="single" w:sz="4" w:space="0" w:color="auto"/>
              <w:left w:val="single" w:sz="4" w:space="0" w:color="auto"/>
              <w:bottom w:val="single" w:sz="4" w:space="0" w:color="auto"/>
              <w:right w:val="single" w:sz="4" w:space="0" w:color="auto"/>
            </w:tcBorders>
            <w:hideMark/>
          </w:tcPr>
          <w:p w14:paraId="7BEBEFBB"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Dự án có trang thông tin với dữ liệu truy vấn được từ cơ sở dữ liệu</w:t>
            </w:r>
          </w:p>
        </w:tc>
        <w:tc>
          <w:tcPr>
            <w:tcW w:w="2292" w:type="dxa"/>
            <w:tcBorders>
              <w:top w:val="single" w:sz="4" w:space="0" w:color="auto"/>
              <w:left w:val="single" w:sz="4" w:space="0" w:color="auto"/>
              <w:bottom w:val="single" w:sz="4" w:space="0" w:color="auto"/>
              <w:right w:val="single" w:sz="4" w:space="0" w:color="auto"/>
            </w:tcBorders>
            <w:hideMark/>
          </w:tcPr>
          <w:p w14:paraId="2558CFEC"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5B2D554B" w14:textId="77777777" w:rsidR="00B81102" w:rsidRDefault="00B81102">
            <w:pPr>
              <w:spacing w:line="360" w:lineRule="auto"/>
              <w:jc w:val="both"/>
              <w:rPr>
                <w:rFonts w:ascii="Times New Roman" w:hAnsi="Times New Roman" w:cs="Times New Roman"/>
                <w:sz w:val="28"/>
              </w:rPr>
            </w:pPr>
          </w:p>
        </w:tc>
      </w:tr>
      <w:tr w:rsidR="00B81102" w14:paraId="7639411F" w14:textId="77777777" w:rsidTr="00B81102">
        <w:tc>
          <w:tcPr>
            <w:tcW w:w="692" w:type="dxa"/>
            <w:tcBorders>
              <w:top w:val="single" w:sz="4" w:space="0" w:color="auto"/>
              <w:left w:val="single" w:sz="4" w:space="0" w:color="auto"/>
              <w:bottom w:val="single" w:sz="4" w:space="0" w:color="auto"/>
              <w:right w:val="single" w:sz="4" w:space="0" w:color="auto"/>
            </w:tcBorders>
            <w:hideMark/>
          </w:tcPr>
          <w:p w14:paraId="00BB4859"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7</w:t>
            </w:r>
          </w:p>
        </w:tc>
        <w:tc>
          <w:tcPr>
            <w:tcW w:w="4099" w:type="dxa"/>
            <w:tcBorders>
              <w:top w:val="single" w:sz="4" w:space="0" w:color="auto"/>
              <w:left w:val="single" w:sz="4" w:space="0" w:color="auto"/>
              <w:bottom w:val="single" w:sz="4" w:space="0" w:color="auto"/>
              <w:right w:val="single" w:sz="4" w:space="0" w:color="auto"/>
            </w:tcBorders>
            <w:hideMark/>
          </w:tcPr>
          <w:p w14:paraId="2BD32EF6"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Dự án có phần quản lý dữ liệu với các chức năng</w:t>
            </w:r>
          </w:p>
        </w:tc>
        <w:tc>
          <w:tcPr>
            <w:tcW w:w="2292" w:type="dxa"/>
            <w:tcBorders>
              <w:top w:val="single" w:sz="4" w:space="0" w:color="auto"/>
              <w:left w:val="single" w:sz="4" w:space="0" w:color="auto"/>
              <w:bottom w:val="single" w:sz="4" w:space="0" w:color="auto"/>
              <w:right w:val="single" w:sz="4" w:space="0" w:color="auto"/>
            </w:tcBorders>
          </w:tcPr>
          <w:p w14:paraId="5FBD68C9" w14:textId="77777777" w:rsidR="00B81102" w:rsidRDefault="00B81102">
            <w:pPr>
              <w:spacing w:line="360" w:lineRule="auto"/>
              <w:jc w:val="both"/>
              <w:rPr>
                <w:rFonts w:ascii="Times New Roman" w:hAnsi="Times New Roman" w:cs="Times New Roman"/>
                <w:sz w:val="28"/>
              </w:rPr>
            </w:pPr>
          </w:p>
        </w:tc>
        <w:tc>
          <w:tcPr>
            <w:tcW w:w="2262" w:type="dxa"/>
            <w:tcBorders>
              <w:top w:val="single" w:sz="4" w:space="0" w:color="auto"/>
              <w:left w:val="single" w:sz="4" w:space="0" w:color="auto"/>
              <w:bottom w:val="single" w:sz="4" w:space="0" w:color="auto"/>
              <w:right w:val="single" w:sz="4" w:space="0" w:color="auto"/>
            </w:tcBorders>
          </w:tcPr>
          <w:p w14:paraId="0069CF10" w14:textId="77777777" w:rsidR="00B81102" w:rsidRDefault="00B81102">
            <w:pPr>
              <w:spacing w:line="360" w:lineRule="auto"/>
              <w:jc w:val="both"/>
              <w:rPr>
                <w:rFonts w:ascii="Times New Roman" w:hAnsi="Times New Roman" w:cs="Times New Roman"/>
                <w:sz w:val="28"/>
              </w:rPr>
            </w:pPr>
          </w:p>
        </w:tc>
      </w:tr>
      <w:tr w:rsidR="00B81102" w14:paraId="61BD7396" w14:textId="77777777" w:rsidTr="00B81102">
        <w:tc>
          <w:tcPr>
            <w:tcW w:w="692" w:type="dxa"/>
            <w:tcBorders>
              <w:top w:val="single" w:sz="4" w:space="0" w:color="auto"/>
              <w:left w:val="single" w:sz="4" w:space="0" w:color="auto"/>
              <w:bottom w:val="single" w:sz="4" w:space="0" w:color="auto"/>
              <w:right w:val="single" w:sz="4" w:space="0" w:color="auto"/>
            </w:tcBorders>
          </w:tcPr>
          <w:p w14:paraId="0D8437D4"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245E81BB" w14:textId="77777777" w:rsidR="00B81102" w:rsidRDefault="00B81102" w:rsidP="00B81102">
            <w:pPr>
              <w:pStyle w:val="ListParagraph"/>
              <w:numPr>
                <w:ilvl w:val="0"/>
                <w:numId w:val="88"/>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Thêm dữ liệu</w:t>
            </w:r>
          </w:p>
        </w:tc>
        <w:tc>
          <w:tcPr>
            <w:tcW w:w="2292" w:type="dxa"/>
            <w:tcBorders>
              <w:top w:val="single" w:sz="4" w:space="0" w:color="auto"/>
              <w:left w:val="single" w:sz="4" w:space="0" w:color="auto"/>
              <w:bottom w:val="single" w:sz="4" w:space="0" w:color="auto"/>
              <w:right w:val="single" w:sz="4" w:space="0" w:color="auto"/>
            </w:tcBorders>
            <w:hideMark/>
          </w:tcPr>
          <w:p w14:paraId="58A3A1DF"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1885D808" w14:textId="77777777" w:rsidR="00B81102" w:rsidRDefault="00B81102">
            <w:pPr>
              <w:spacing w:line="360" w:lineRule="auto"/>
              <w:jc w:val="both"/>
              <w:rPr>
                <w:rFonts w:ascii="Times New Roman" w:hAnsi="Times New Roman" w:cs="Times New Roman"/>
                <w:sz w:val="28"/>
              </w:rPr>
            </w:pPr>
          </w:p>
        </w:tc>
      </w:tr>
      <w:tr w:rsidR="00B81102" w14:paraId="7CA44440" w14:textId="77777777" w:rsidTr="00B81102">
        <w:tc>
          <w:tcPr>
            <w:tcW w:w="692" w:type="dxa"/>
            <w:tcBorders>
              <w:top w:val="single" w:sz="4" w:space="0" w:color="auto"/>
              <w:left w:val="single" w:sz="4" w:space="0" w:color="auto"/>
              <w:bottom w:val="single" w:sz="4" w:space="0" w:color="auto"/>
              <w:right w:val="single" w:sz="4" w:space="0" w:color="auto"/>
            </w:tcBorders>
          </w:tcPr>
          <w:p w14:paraId="3C0822AD"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1F2710E1" w14:textId="77777777" w:rsidR="00B81102" w:rsidRDefault="00B81102" w:rsidP="00B81102">
            <w:pPr>
              <w:pStyle w:val="ListParagraph"/>
              <w:numPr>
                <w:ilvl w:val="0"/>
                <w:numId w:val="88"/>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Sửa dữ liệu</w:t>
            </w:r>
          </w:p>
        </w:tc>
        <w:tc>
          <w:tcPr>
            <w:tcW w:w="2292" w:type="dxa"/>
            <w:tcBorders>
              <w:top w:val="single" w:sz="4" w:space="0" w:color="auto"/>
              <w:left w:val="single" w:sz="4" w:space="0" w:color="auto"/>
              <w:bottom w:val="single" w:sz="4" w:space="0" w:color="auto"/>
              <w:right w:val="single" w:sz="4" w:space="0" w:color="auto"/>
            </w:tcBorders>
            <w:hideMark/>
          </w:tcPr>
          <w:p w14:paraId="38BF4CE6"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1DF5E022" w14:textId="77777777" w:rsidR="00B81102" w:rsidRDefault="00B81102">
            <w:pPr>
              <w:spacing w:line="360" w:lineRule="auto"/>
              <w:jc w:val="both"/>
              <w:rPr>
                <w:rFonts w:ascii="Times New Roman" w:hAnsi="Times New Roman" w:cs="Times New Roman"/>
                <w:sz w:val="28"/>
              </w:rPr>
            </w:pPr>
          </w:p>
        </w:tc>
      </w:tr>
      <w:tr w:rsidR="00B81102" w14:paraId="21D96BC6" w14:textId="77777777" w:rsidTr="00B81102">
        <w:tc>
          <w:tcPr>
            <w:tcW w:w="692" w:type="dxa"/>
            <w:tcBorders>
              <w:top w:val="single" w:sz="4" w:space="0" w:color="auto"/>
              <w:left w:val="single" w:sz="4" w:space="0" w:color="auto"/>
              <w:bottom w:val="single" w:sz="4" w:space="0" w:color="auto"/>
              <w:right w:val="single" w:sz="4" w:space="0" w:color="auto"/>
            </w:tcBorders>
          </w:tcPr>
          <w:p w14:paraId="44DB4B87"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2BED52AF" w14:textId="77777777" w:rsidR="00B81102" w:rsidRDefault="00B81102" w:rsidP="00B81102">
            <w:pPr>
              <w:pStyle w:val="ListParagraph"/>
              <w:numPr>
                <w:ilvl w:val="0"/>
                <w:numId w:val="88"/>
              </w:numPr>
              <w:suppressAutoHyphens w:val="0"/>
              <w:spacing w:line="360" w:lineRule="auto"/>
              <w:ind w:left="0"/>
              <w:jc w:val="both"/>
              <w:rPr>
                <w:rFonts w:ascii="Times New Roman" w:hAnsi="Times New Roman" w:cs="Times New Roman"/>
                <w:sz w:val="28"/>
              </w:rPr>
            </w:pPr>
            <w:r>
              <w:rPr>
                <w:rFonts w:ascii="Times New Roman" w:hAnsi="Times New Roman" w:cs="Times New Roman"/>
                <w:sz w:val="28"/>
              </w:rPr>
              <w:t>Xóa dữ liệu</w:t>
            </w:r>
          </w:p>
        </w:tc>
        <w:tc>
          <w:tcPr>
            <w:tcW w:w="2292" w:type="dxa"/>
            <w:tcBorders>
              <w:top w:val="single" w:sz="4" w:space="0" w:color="auto"/>
              <w:left w:val="single" w:sz="4" w:space="0" w:color="auto"/>
              <w:bottom w:val="single" w:sz="4" w:space="0" w:color="auto"/>
              <w:right w:val="single" w:sz="4" w:space="0" w:color="auto"/>
            </w:tcBorders>
            <w:hideMark/>
          </w:tcPr>
          <w:p w14:paraId="4A89D8D8"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2550A512" w14:textId="77777777" w:rsidR="00B81102" w:rsidRDefault="00B81102">
            <w:pPr>
              <w:spacing w:line="360" w:lineRule="auto"/>
              <w:jc w:val="both"/>
              <w:rPr>
                <w:rFonts w:ascii="Times New Roman" w:hAnsi="Times New Roman" w:cs="Times New Roman"/>
                <w:sz w:val="28"/>
              </w:rPr>
            </w:pPr>
          </w:p>
        </w:tc>
      </w:tr>
      <w:tr w:rsidR="00B81102" w14:paraId="4ED6D8CB" w14:textId="77777777" w:rsidTr="00B81102">
        <w:tc>
          <w:tcPr>
            <w:tcW w:w="692" w:type="dxa"/>
            <w:tcBorders>
              <w:top w:val="single" w:sz="4" w:space="0" w:color="auto"/>
              <w:left w:val="single" w:sz="4" w:space="0" w:color="auto"/>
              <w:bottom w:val="single" w:sz="4" w:space="0" w:color="auto"/>
              <w:right w:val="single" w:sz="4" w:space="0" w:color="auto"/>
            </w:tcBorders>
          </w:tcPr>
          <w:p w14:paraId="2D08424E"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30E466BB"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Tìm kiếm theo tiêu thông tin cung cấp</w:t>
            </w:r>
          </w:p>
        </w:tc>
        <w:tc>
          <w:tcPr>
            <w:tcW w:w="2292" w:type="dxa"/>
            <w:tcBorders>
              <w:top w:val="single" w:sz="4" w:space="0" w:color="auto"/>
              <w:left w:val="single" w:sz="4" w:space="0" w:color="auto"/>
              <w:bottom w:val="single" w:sz="4" w:space="0" w:color="auto"/>
              <w:right w:val="single" w:sz="4" w:space="0" w:color="auto"/>
            </w:tcBorders>
            <w:hideMark/>
          </w:tcPr>
          <w:p w14:paraId="4545D6D8"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0.5</w:t>
            </w:r>
          </w:p>
        </w:tc>
        <w:tc>
          <w:tcPr>
            <w:tcW w:w="2262" w:type="dxa"/>
            <w:tcBorders>
              <w:top w:val="single" w:sz="4" w:space="0" w:color="auto"/>
              <w:left w:val="single" w:sz="4" w:space="0" w:color="auto"/>
              <w:bottom w:val="single" w:sz="4" w:space="0" w:color="auto"/>
              <w:right w:val="single" w:sz="4" w:space="0" w:color="auto"/>
            </w:tcBorders>
          </w:tcPr>
          <w:p w14:paraId="234FFE2D" w14:textId="77777777" w:rsidR="00B81102" w:rsidRDefault="00B81102">
            <w:pPr>
              <w:spacing w:line="360" w:lineRule="auto"/>
              <w:jc w:val="both"/>
              <w:rPr>
                <w:rFonts w:ascii="Times New Roman" w:hAnsi="Times New Roman" w:cs="Times New Roman"/>
                <w:sz w:val="28"/>
              </w:rPr>
            </w:pPr>
          </w:p>
        </w:tc>
      </w:tr>
      <w:tr w:rsidR="00B81102" w14:paraId="7D50162D" w14:textId="77777777" w:rsidTr="00B81102">
        <w:tc>
          <w:tcPr>
            <w:tcW w:w="692" w:type="dxa"/>
            <w:tcBorders>
              <w:top w:val="single" w:sz="4" w:space="0" w:color="auto"/>
              <w:left w:val="single" w:sz="4" w:space="0" w:color="auto"/>
              <w:bottom w:val="single" w:sz="4" w:space="0" w:color="auto"/>
              <w:right w:val="single" w:sz="4" w:space="0" w:color="auto"/>
            </w:tcBorders>
          </w:tcPr>
          <w:p w14:paraId="2347B26C" w14:textId="77777777" w:rsidR="00B81102" w:rsidRDefault="00B81102">
            <w:pPr>
              <w:spacing w:line="360" w:lineRule="auto"/>
              <w:jc w:val="both"/>
              <w:rPr>
                <w:rFonts w:ascii="Times New Roman" w:hAnsi="Times New Roman" w:cs="Times New Roman"/>
                <w:sz w:val="28"/>
              </w:rPr>
            </w:pPr>
          </w:p>
        </w:tc>
        <w:tc>
          <w:tcPr>
            <w:tcW w:w="4099" w:type="dxa"/>
            <w:tcBorders>
              <w:top w:val="single" w:sz="4" w:space="0" w:color="auto"/>
              <w:left w:val="single" w:sz="4" w:space="0" w:color="auto"/>
              <w:bottom w:val="single" w:sz="4" w:space="0" w:color="auto"/>
              <w:right w:val="single" w:sz="4" w:space="0" w:color="auto"/>
            </w:tcBorders>
            <w:hideMark/>
          </w:tcPr>
          <w:p w14:paraId="1094A870"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Có form chức năng thực hiện được chức năng chính của dự án</w:t>
            </w:r>
          </w:p>
        </w:tc>
        <w:tc>
          <w:tcPr>
            <w:tcW w:w="2292" w:type="dxa"/>
            <w:tcBorders>
              <w:top w:val="single" w:sz="4" w:space="0" w:color="auto"/>
              <w:left w:val="single" w:sz="4" w:space="0" w:color="auto"/>
              <w:bottom w:val="single" w:sz="4" w:space="0" w:color="auto"/>
              <w:right w:val="single" w:sz="4" w:space="0" w:color="auto"/>
            </w:tcBorders>
            <w:hideMark/>
          </w:tcPr>
          <w:p w14:paraId="320E83F1" w14:textId="77777777" w:rsidR="00B81102" w:rsidRDefault="00B81102">
            <w:pPr>
              <w:spacing w:line="360" w:lineRule="auto"/>
              <w:jc w:val="both"/>
              <w:rPr>
                <w:rFonts w:ascii="Times New Roman" w:hAnsi="Times New Roman" w:cs="Times New Roman"/>
                <w:sz w:val="28"/>
              </w:rPr>
            </w:pPr>
            <w:r>
              <w:rPr>
                <w:rFonts w:ascii="Times New Roman" w:hAnsi="Times New Roman" w:cs="Times New Roman"/>
                <w:sz w:val="28"/>
              </w:rPr>
              <w:t>1</w:t>
            </w:r>
          </w:p>
        </w:tc>
        <w:tc>
          <w:tcPr>
            <w:tcW w:w="2262" w:type="dxa"/>
            <w:tcBorders>
              <w:top w:val="single" w:sz="4" w:space="0" w:color="auto"/>
              <w:left w:val="single" w:sz="4" w:space="0" w:color="auto"/>
              <w:bottom w:val="single" w:sz="4" w:space="0" w:color="auto"/>
              <w:right w:val="single" w:sz="4" w:space="0" w:color="auto"/>
            </w:tcBorders>
          </w:tcPr>
          <w:p w14:paraId="71E87151" w14:textId="77777777" w:rsidR="00B81102" w:rsidRDefault="00B81102">
            <w:pPr>
              <w:spacing w:line="360" w:lineRule="auto"/>
              <w:jc w:val="both"/>
              <w:rPr>
                <w:rFonts w:ascii="Times New Roman" w:hAnsi="Times New Roman" w:cs="Times New Roman"/>
                <w:sz w:val="28"/>
              </w:rPr>
            </w:pPr>
          </w:p>
        </w:tc>
      </w:tr>
      <w:tr w:rsidR="00B81102" w14:paraId="0012DA2F" w14:textId="77777777" w:rsidTr="00B81102">
        <w:trPr>
          <w:trHeight w:val="668"/>
        </w:trPr>
        <w:tc>
          <w:tcPr>
            <w:tcW w:w="4791" w:type="dxa"/>
            <w:gridSpan w:val="2"/>
            <w:tcBorders>
              <w:top w:val="single" w:sz="4" w:space="0" w:color="auto"/>
              <w:left w:val="single" w:sz="4" w:space="0" w:color="auto"/>
              <w:bottom w:val="single" w:sz="4" w:space="0" w:color="auto"/>
              <w:right w:val="single" w:sz="4" w:space="0" w:color="auto"/>
            </w:tcBorders>
            <w:hideMark/>
          </w:tcPr>
          <w:p w14:paraId="046FAFF7" w14:textId="77777777" w:rsidR="00B81102" w:rsidRDefault="00B81102">
            <w:pPr>
              <w:spacing w:line="360" w:lineRule="auto"/>
              <w:jc w:val="both"/>
              <w:rPr>
                <w:rFonts w:ascii="Times New Roman" w:hAnsi="Times New Roman" w:cs="Times New Roman"/>
                <w:b/>
                <w:color w:val="FF0000"/>
                <w:sz w:val="28"/>
              </w:rPr>
            </w:pPr>
            <w:r>
              <w:rPr>
                <w:rFonts w:ascii="Times New Roman" w:hAnsi="Times New Roman" w:cs="Times New Roman"/>
                <w:b/>
                <w:color w:val="FF0000"/>
                <w:sz w:val="28"/>
              </w:rPr>
              <w:t>TỔNG CỘNG</w:t>
            </w:r>
          </w:p>
        </w:tc>
        <w:tc>
          <w:tcPr>
            <w:tcW w:w="2292" w:type="dxa"/>
            <w:tcBorders>
              <w:top w:val="single" w:sz="4" w:space="0" w:color="auto"/>
              <w:left w:val="single" w:sz="4" w:space="0" w:color="auto"/>
              <w:bottom w:val="single" w:sz="4" w:space="0" w:color="auto"/>
              <w:right w:val="single" w:sz="4" w:space="0" w:color="auto"/>
            </w:tcBorders>
            <w:hideMark/>
          </w:tcPr>
          <w:p w14:paraId="4BBE54B2" w14:textId="77777777" w:rsidR="00B81102" w:rsidRDefault="00B81102">
            <w:pPr>
              <w:spacing w:line="360" w:lineRule="auto"/>
              <w:jc w:val="both"/>
              <w:rPr>
                <w:rFonts w:ascii="Times New Roman" w:hAnsi="Times New Roman" w:cs="Times New Roman"/>
                <w:b/>
                <w:color w:val="FF0000"/>
                <w:sz w:val="28"/>
              </w:rPr>
            </w:pPr>
            <w:r>
              <w:rPr>
                <w:rFonts w:ascii="Times New Roman" w:hAnsi="Times New Roman" w:cs="Times New Roman"/>
                <w:b/>
                <w:color w:val="FF0000"/>
                <w:sz w:val="28"/>
              </w:rPr>
              <w:t>10</w:t>
            </w:r>
          </w:p>
        </w:tc>
        <w:tc>
          <w:tcPr>
            <w:tcW w:w="2262" w:type="dxa"/>
            <w:tcBorders>
              <w:top w:val="single" w:sz="4" w:space="0" w:color="auto"/>
              <w:left w:val="single" w:sz="4" w:space="0" w:color="auto"/>
              <w:bottom w:val="single" w:sz="4" w:space="0" w:color="auto"/>
              <w:right w:val="single" w:sz="4" w:space="0" w:color="auto"/>
            </w:tcBorders>
          </w:tcPr>
          <w:p w14:paraId="5FC412D2" w14:textId="77777777" w:rsidR="00B81102" w:rsidRDefault="00B81102">
            <w:pPr>
              <w:spacing w:line="360" w:lineRule="auto"/>
              <w:jc w:val="both"/>
              <w:rPr>
                <w:rFonts w:ascii="Times New Roman" w:hAnsi="Times New Roman" w:cs="Times New Roman"/>
                <w:b/>
                <w:color w:val="FF0000"/>
                <w:sz w:val="28"/>
              </w:rPr>
            </w:pPr>
          </w:p>
        </w:tc>
      </w:tr>
    </w:tbl>
    <w:p w14:paraId="6E48F305" w14:textId="77777777" w:rsidR="00B81102" w:rsidRDefault="00B81102" w:rsidP="00B81102">
      <w:pPr>
        <w:tabs>
          <w:tab w:val="center" w:pos="6930"/>
        </w:tabs>
        <w:spacing w:line="360" w:lineRule="auto"/>
        <w:jc w:val="both"/>
        <w:rPr>
          <w:rFonts w:ascii="Times New Roman" w:hAnsi="Times New Roman" w:cs="Times New Roman"/>
          <w:sz w:val="28"/>
          <w:szCs w:val="28"/>
          <w:lang w:val="vi-VN"/>
        </w:rPr>
      </w:pPr>
    </w:p>
    <w:p w14:paraId="7F9FFEA0" w14:textId="77777777" w:rsidR="00B81102" w:rsidRDefault="00B81102" w:rsidP="00B81102">
      <w:pPr>
        <w:tabs>
          <w:tab w:val="center" w:pos="6930"/>
        </w:tabs>
        <w:spacing w:line="360"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3"/>
      </w:tblGrid>
      <w:tr w:rsidR="00B81102" w14:paraId="41DDC1DA" w14:textId="77777777" w:rsidTr="00B81102">
        <w:tc>
          <w:tcPr>
            <w:tcW w:w="4672" w:type="dxa"/>
            <w:tcBorders>
              <w:top w:val="single" w:sz="4" w:space="0" w:color="auto"/>
              <w:left w:val="single" w:sz="4" w:space="0" w:color="auto"/>
              <w:bottom w:val="single" w:sz="4" w:space="0" w:color="auto"/>
              <w:right w:val="single" w:sz="4" w:space="0" w:color="auto"/>
            </w:tcBorders>
            <w:hideMark/>
          </w:tcPr>
          <w:p w14:paraId="37F838AF" w14:textId="77777777" w:rsidR="00B81102" w:rsidRDefault="00B81102">
            <w:pPr>
              <w:tabs>
                <w:tab w:val="center" w:pos="6930"/>
              </w:tabs>
              <w:spacing w:line="360" w:lineRule="auto"/>
              <w:jc w:val="both"/>
              <w:rPr>
                <w:rFonts w:ascii="Times New Roman" w:hAnsi="Times New Roman" w:cs="Times New Roman"/>
                <w:sz w:val="28"/>
                <w:szCs w:val="24"/>
              </w:rPr>
            </w:pPr>
            <w:r>
              <w:rPr>
                <w:rFonts w:ascii="Times New Roman" w:hAnsi="Times New Roman" w:cs="Times New Roman"/>
                <w:sz w:val="28"/>
              </w:rPr>
              <w:t>ĐIỂM SỐ</w:t>
            </w:r>
          </w:p>
        </w:tc>
        <w:tc>
          <w:tcPr>
            <w:tcW w:w="4673" w:type="dxa"/>
            <w:tcBorders>
              <w:top w:val="single" w:sz="4" w:space="0" w:color="auto"/>
              <w:left w:val="single" w:sz="4" w:space="0" w:color="auto"/>
              <w:bottom w:val="single" w:sz="4" w:space="0" w:color="auto"/>
              <w:right w:val="single" w:sz="4" w:space="0" w:color="auto"/>
            </w:tcBorders>
            <w:hideMark/>
          </w:tcPr>
          <w:p w14:paraId="48A37574" w14:textId="77777777" w:rsidR="00B81102" w:rsidRDefault="00B81102">
            <w:pPr>
              <w:tabs>
                <w:tab w:val="center" w:pos="6930"/>
              </w:tabs>
              <w:spacing w:line="360" w:lineRule="auto"/>
              <w:jc w:val="both"/>
              <w:rPr>
                <w:rFonts w:ascii="Times New Roman" w:hAnsi="Times New Roman" w:cs="Times New Roman"/>
                <w:sz w:val="28"/>
              </w:rPr>
            </w:pPr>
            <w:r>
              <w:rPr>
                <w:rFonts w:ascii="Times New Roman" w:hAnsi="Times New Roman" w:cs="Times New Roman"/>
                <w:sz w:val="28"/>
              </w:rPr>
              <w:t>ĐIỂM CHỮ</w:t>
            </w:r>
          </w:p>
        </w:tc>
      </w:tr>
      <w:tr w:rsidR="00B81102" w14:paraId="386761D5" w14:textId="77777777" w:rsidTr="00B81102">
        <w:trPr>
          <w:trHeight w:val="839"/>
        </w:trPr>
        <w:tc>
          <w:tcPr>
            <w:tcW w:w="4672" w:type="dxa"/>
            <w:tcBorders>
              <w:top w:val="single" w:sz="4" w:space="0" w:color="auto"/>
              <w:left w:val="single" w:sz="4" w:space="0" w:color="auto"/>
              <w:bottom w:val="single" w:sz="4" w:space="0" w:color="auto"/>
              <w:right w:val="single" w:sz="4" w:space="0" w:color="auto"/>
            </w:tcBorders>
          </w:tcPr>
          <w:p w14:paraId="73629272" w14:textId="77777777" w:rsidR="00B81102" w:rsidRDefault="00B81102">
            <w:pPr>
              <w:tabs>
                <w:tab w:val="center" w:pos="6930"/>
              </w:tabs>
              <w:spacing w:line="360" w:lineRule="auto"/>
              <w:jc w:val="both"/>
              <w:rPr>
                <w:rFonts w:ascii="Times New Roman" w:hAnsi="Times New Roman" w:cs="Times New Roman"/>
                <w:sz w:val="28"/>
              </w:rPr>
            </w:pPr>
          </w:p>
        </w:tc>
        <w:tc>
          <w:tcPr>
            <w:tcW w:w="4673" w:type="dxa"/>
            <w:tcBorders>
              <w:top w:val="single" w:sz="4" w:space="0" w:color="auto"/>
              <w:left w:val="single" w:sz="4" w:space="0" w:color="auto"/>
              <w:bottom w:val="single" w:sz="4" w:space="0" w:color="auto"/>
              <w:right w:val="single" w:sz="4" w:space="0" w:color="auto"/>
            </w:tcBorders>
          </w:tcPr>
          <w:p w14:paraId="27991FD8" w14:textId="77777777" w:rsidR="00B81102" w:rsidRDefault="00B81102">
            <w:pPr>
              <w:tabs>
                <w:tab w:val="center" w:pos="6930"/>
              </w:tabs>
              <w:spacing w:line="360" w:lineRule="auto"/>
              <w:jc w:val="both"/>
              <w:rPr>
                <w:rFonts w:ascii="Times New Roman" w:hAnsi="Times New Roman" w:cs="Times New Roman"/>
                <w:sz w:val="28"/>
              </w:rPr>
            </w:pPr>
          </w:p>
        </w:tc>
      </w:tr>
    </w:tbl>
    <w:p w14:paraId="71210357" w14:textId="77777777" w:rsidR="00B81102" w:rsidRDefault="00B81102" w:rsidP="00B81102">
      <w:pPr>
        <w:tabs>
          <w:tab w:val="center" w:pos="6930"/>
        </w:tabs>
        <w:spacing w:line="360" w:lineRule="auto"/>
        <w:jc w:val="both"/>
        <w:rPr>
          <w:rFonts w:ascii="Times New Roman" w:hAnsi="Times New Roman" w:cs="Times New Roman"/>
          <w:sz w:val="28"/>
          <w:szCs w:val="28"/>
          <w:lang w:val="vi-VN"/>
        </w:rPr>
      </w:pPr>
    </w:p>
    <w:p w14:paraId="1A8A0E14" w14:textId="77777777" w:rsidR="00B81102" w:rsidRDefault="00B81102" w:rsidP="00B81102">
      <w:pPr>
        <w:spacing w:line="360" w:lineRule="auto"/>
        <w:jc w:val="both"/>
        <w:rPr>
          <w:rFonts w:ascii="Times New Roman" w:hAnsi="Times New Roman" w:cs="Times New Roman"/>
          <w:b/>
          <w:bCs/>
          <w:sz w:val="28"/>
          <w:szCs w:val="28"/>
        </w:rPr>
      </w:pPr>
      <w:r>
        <w:rPr>
          <w:rFonts w:ascii="Times New Roman" w:hAnsi="Times New Roman" w:cs="Times New Roman"/>
          <w:sz w:val="28"/>
          <w:szCs w:val="28"/>
          <w:lang w:val="vi-VN"/>
        </w:rPr>
        <w:tab/>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VIÊN </w:t>
      </w:r>
      <w:proofErr w:type="spellStart"/>
      <w:r>
        <w:rPr>
          <w:rFonts w:ascii="Times New Roman" w:hAnsi="Times New Roman" w:cs="Times New Roman"/>
          <w:sz w:val="28"/>
          <w:szCs w:val="28"/>
        </w:rPr>
        <w:t>CHẤM</w:t>
      </w:r>
      <w:proofErr w:type="spellEnd"/>
    </w:p>
    <w:p w14:paraId="4A7D4594" w14:textId="38A2E19E" w:rsidR="00B81102" w:rsidRPr="00B81102" w:rsidRDefault="00B81102" w:rsidP="00B8110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7CC8DF55" w14:textId="77777777" w:rsidR="00B81102" w:rsidRPr="00B81102" w:rsidRDefault="00B81102" w:rsidP="00B81102">
      <w:pPr>
        <w:jc w:val="center"/>
        <w:rPr>
          <w:rFonts w:ascii="Times New Roman" w:hAnsi="Times New Roman" w:cs="Times New Roman"/>
          <w:b/>
          <w:bCs/>
          <w:color w:val="FF0000"/>
          <w:sz w:val="32"/>
          <w:szCs w:val="32"/>
          <w:lang w:val="vi-VN"/>
        </w:rPr>
      </w:pPr>
      <w:r w:rsidRPr="00B81102">
        <w:rPr>
          <w:rFonts w:ascii="Times New Roman" w:hAnsi="Times New Roman" w:cs="Times New Roman"/>
          <w:b/>
          <w:bCs/>
          <w:color w:val="FF0000"/>
          <w:sz w:val="32"/>
          <w:szCs w:val="32"/>
          <w:lang w:val="vi-VN"/>
        </w:rPr>
        <w:lastRenderedPageBreak/>
        <w:t>PHIẾU ĐÁNH GIÁ CỦA GIẢNG VIÊN</w:t>
      </w:r>
    </w:p>
    <w:p w14:paraId="412CCC5F" w14:textId="77777777" w:rsidR="00B81102" w:rsidRPr="00B81102" w:rsidRDefault="00B81102" w:rsidP="00B81102">
      <w:pPr>
        <w:rPr>
          <w:rFonts w:ascii="Times New Roman" w:hAnsi="Times New Roman" w:cs="Times New Roman"/>
          <w:sz w:val="28"/>
          <w:szCs w:val="28"/>
          <w:lang w:val="vi-VN"/>
        </w:rPr>
      </w:pPr>
    </w:p>
    <w:p w14:paraId="6EA9222A"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Nhận xét:</w:t>
      </w:r>
    </w:p>
    <w:p w14:paraId="6990944D"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6A962F4D"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1EA19B4E"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38CFBC41"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1475D6F1"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07C3A06A"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p>
    <w:p w14:paraId="76EDB335"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 xml:space="preserve">Đánh giá: </w:t>
      </w:r>
    </w:p>
    <w:p w14:paraId="1800FB02" w14:textId="77777777" w:rsidR="00B81102" w:rsidRPr="00B81102" w:rsidRDefault="00B81102" w:rsidP="00B81102">
      <w:pPr>
        <w:tabs>
          <w:tab w:val="left" w:leader="dot" w:pos="9000"/>
        </w:tabs>
        <w:rPr>
          <w:rFonts w:ascii="Times New Roman" w:hAnsi="Times New Roman" w:cs="Times New Roman"/>
          <w:sz w:val="28"/>
          <w:szCs w:val="28"/>
          <w:lang w:val="vi-VN"/>
        </w:rPr>
      </w:pPr>
      <w:r w:rsidRPr="00B81102">
        <w:rPr>
          <w:rFonts w:ascii="Times New Roman" w:hAnsi="Times New Roman" w:cs="Times New Roman"/>
          <w:sz w:val="28"/>
          <w:szCs w:val="28"/>
          <w:lang w:val="vi-VN"/>
        </w:rPr>
        <w:tab/>
      </w:r>
      <w:r w:rsidRPr="00B81102">
        <w:rPr>
          <w:rFonts w:ascii="Times New Roman" w:hAnsi="Times New Roman" w:cs="Times New Roman"/>
          <w:sz w:val="28"/>
          <w:szCs w:val="28"/>
          <w:lang w:val="vi-VN"/>
        </w:rPr>
        <w:tab/>
      </w:r>
      <w:r w:rsidRPr="00B81102">
        <w:rPr>
          <w:rFonts w:ascii="Times New Roman" w:hAnsi="Times New Roman" w:cs="Times New Roman"/>
          <w:sz w:val="28"/>
          <w:szCs w:val="28"/>
          <w:lang w:val="vi-VN"/>
        </w:rPr>
        <w:tab/>
      </w:r>
      <w:r w:rsidRPr="00B81102">
        <w:rPr>
          <w:rFonts w:ascii="Times New Roman" w:hAnsi="Times New Roman" w:cs="Times New Roman"/>
          <w:sz w:val="28"/>
          <w:szCs w:val="28"/>
          <w:lang w:val="vi-VN"/>
        </w:rPr>
        <w:tab/>
      </w:r>
      <w:r w:rsidRPr="00B81102">
        <w:rPr>
          <w:rFonts w:ascii="Times New Roman" w:hAnsi="Times New Roman" w:cs="Times New Roman"/>
          <w:sz w:val="28"/>
          <w:szCs w:val="28"/>
          <w:lang w:val="vi-VN"/>
        </w:rPr>
        <w:tab/>
      </w:r>
      <w:r w:rsidRPr="00B81102">
        <w:rPr>
          <w:rFonts w:ascii="Times New Roman" w:hAnsi="Times New Roman" w:cs="Times New Roman"/>
          <w:sz w:val="28"/>
          <w:szCs w:val="28"/>
          <w:lang w:val="vi-VN"/>
        </w:rPr>
        <w:tab/>
      </w:r>
    </w:p>
    <w:p w14:paraId="78AA2DDA" w14:textId="77777777" w:rsidR="00B81102" w:rsidRPr="00B81102" w:rsidRDefault="00B81102" w:rsidP="00B81102">
      <w:pPr>
        <w:tabs>
          <w:tab w:val="center" w:pos="6930"/>
        </w:tabs>
        <w:rPr>
          <w:rFonts w:ascii="Times New Roman" w:hAnsi="Times New Roman" w:cs="Times New Roman"/>
          <w:sz w:val="28"/>
          <w:szCs w:val="28"/>
          <w:lang w:val="vi-VN"/>
        </w:rPr>
      </w:pPr>
      <w:r w:rsidRPr="00B81102">
        <w:rPr>
          <w:rFonts w:ascii="Times New Roman" w:hAnsi="Times New Roman" w:cs="Times New Roman"/>
          <w:sz w:val="28"/>
          <w:szCs w:val="28"/>
          <w:lang w:val="vi-VN"/>
        </w:rPr>
        <w:tab/>
        <w:t>GIẢNG VIÊN</w:t>
      </w:r>
    </w:p>
    <w:p w14:paraId="5B08D464" w14:textId="77777777" w:rsidR="00B81102" w:rsidRDefault="00B81102" w:rsidP="00361024">
      <w:pPr>
        <w:pStyle w:val="NormalWeb"/>
        <w:shd w:val="clear" w:color="auto" w:fill="FFFFFF"/>
        <w:spacing w:after="312" w:line="360" w:lineRule="auto"/>
        <w:jc w:val="center"/>
        <w:rPr>
          <w:b/>
          <w:bCs/>
          <w:color w:val="FF0000"/>
          <w:sz w:val="32"/>
          <w:szCs w:val="32"/>
        </w:rPr>
      </w:pPr>
    </w:p>
    <w:p w14:paraId="01316CE6" w14:textId="77777777" w:rsidR="00B81102" w:rsidRDefault="00B81102" w:rsidP="00361024">
      <w:pPr>
        <w:pStyle w:val="NormalWeb"/>
        <w:shd w:val="clear" w:color="auto" w:fill="FFFFFF"/>
        <w:spacing w:after="312" w:line="360" w:lineRule="auto"/>
        <w:jc w:val="center"/>
        <w:rPr>
          <w:b/>
          <w:bCs/>
          <w:color w:val="FF0000"/>
          <w:sz w:val="32"/>
          <w:szCs w:val="32"/>
        </w:rPr>
      </w:pPr>
    </w:p>
    <w:p w14:paraId="7BC35396" w14:textId="77777777" w:rsidR="00B81102" w:rsidRDefault="00B81102" w:rsidP="00361024">
      <w:pPr>
        <w:pStyle w:val="NormalWeb"/>
        <w:shd w:val="clear" w:color="auto" w:fill="FFFFFF"/>
        <w:spacing w:after="312" w:line="360" w:lineRule="auto"/>
        <w:jc w:val="center"/>
        <w:rPr>
          <w:b/>
          <w:bCs/>
          <w:color w:val="FF0000"/>
          <w:sz w:val="32"/>
          <w:szCs w:val="32"/>
        </w:rPr>
      </w:pPr>
    </w:p>
    <w:p w14:paraId="069694C3" w14:textId="77777777" w:rsidR="00B81102" w:rsidRDefault="00B81102" w:rsidP="00361024">
      <w:pPr>
        <w:pStyle w:val="NormalWeb"/>
        <w:shd w:val="clear" w:color="auto" w:fill="FFFFFF"/>
        <w:spacing w:after="312" w:line="360" w:lineRule="auto"/>
        <w:jc w:val="center"/>
        <w:rPr>
          <w:b/>
          <w:bCs/>
          <w:color w:val="FF0000"/>
          <w:sz w:val="32"/>
          <w:szCs w:val="32"/>
        </w:rPr>
      </w:pPr>
    </w:p>
    <w:p w14:paraId="77247639" w14:textId="77777777" w:rsidR="00B81102" w:rsidRDefault="00B81102" w:rsidP="00361024">
      <w:pPr>
        <w:pStyle w:val="NormalWeb"/>
        <w:shd w:val="clear" w:color="auto" w:fill="FFFFFF"/>
        <w:spacing w:after="312" w:line="360" w:lineRule="auto"/>
        <w:jc w:val="center"/>
        <w:rPr>
          <w:b/>
          <w:bCs/>
          <w:color w:val="FF0000"/>
          <w:sz w:val="32"/>
          <w:szCs w:val="32"/>
        </w:rPr>
      </w:pPr>
    </w:p>
    <w:p w14:paraId="2323FC81" w14:textId="77777777" w:rsidR="00B81102" w:rsidRDefault="00B81102" w:rsidP="00361024">
      <w:pPr>
        <w:pStyle w:val="NormalWeb"/>
        <w:shd w:val="clear" w:color="auto" w:fill="FFFFFF"/>
        <w:spacing w:after="312" w:line="360" w:lineRule="auto"/>
        <w:jc w:val="center"/>
        <w:rPr>
          <w:b/>
          <w:bCs/>
          <w:color w:val="FF0000"/>
          <w:sz w:val="32"/>
          <w:szCs w:val="32"/>
        </w:rPr>
      </w:pPr>
    </w:p>
    <w:p w14:paraId="63A9BA3B" w14:textId="77777777" w:rsidR="00B81102" w:rsidRDefault="00B81102" w:rsidP="00361024">
      <w:pPr>
        <w:pStyle w:val="NormalWeb"/>
        <w:shd w:val="clear" w:color="auto" w:fill="FFFFFF"/>
        <w:spacing w:after="312" w:line="360" w:lineRule="auto"/>
        <w:jc w:val="center"/>
        <w:rPr>
          <w:b/>
          <w:bCs/>
          <w:color w:val="FF0000"/>
          <w:sz w:val="32"/>
          <w:szCs w:val="32"/>
        </w:rPr>
      </w:pPr>
    </w:p>
    <w:p w14:paraId="036B5136" w14:textId="77777777" w:rsidR="00B81102" w:rsidRDefault="00B81102" w:rsidP="00361024">
      <w:pPr>
        <w:pStyle w:val="NormalWeb"/>
        <w:shd w:val="clear" w:color="auto" w:fill="FFFFFF"/>
        <w:spacing w:after="312" w:line="360" w:lineRule="auto"/>
        <w:jc w:val="center"/>
        <w:rPr>
          <w:b/>
          <w:bCs/>
          <w:color w:val="FF0000"/>
          <w:sz w:val="32"/>
          <w:szCs w:val="32"/>
        </w:rPr>
      </w:pPr>
    </w:p>
    <w:p w14:paraId="611D6A65" w14:textId="77777777" w:rsidR="00B81102" w:rsidRDefault="00B81102" w:rsidP="00361024">
      <w:pPr>
        <w:pStyle w:val="NormalWeb"/>
        <w:shd w:val="clear" w:color="auto" w:fill="FFFFFF"/>
        <w:spacing w:after="312" w:line="360" w:lineRule="auto"/>
        <w:jc w:val="center"/>
        <w:rPr>
          <w:b/>
          <w:bCs/>
          <w:color w:val="FF0000"/>
          <w:sz w:val="32"/>
          <w:szCs w:val="32"/>
        </w:rPr>
      </w:pPr>
    </w:p>
    <w:p w14:paraId="2A9D871A" w14:textId="77777777" w:rsidR="00B81102" w:rsidRDefault="00B81102" w:rsidP="00361024">
      <w:pPr>
        <w:pStyle w:val="NormalWeb"/>
        <w:shd w:val="clear" w:color="auto" w:fill="FFFFFF"/>
        <w:spacing w:after="312" w:line="360" w:lineRule="auto"/>
        <w:jc w:val="center"/>
        <w:rPr>
          <w:b/>
          <w:bCs/>
          <w:color w:val="FF0000"/>
          <w:sz w:val="32"/>
          <w:szCs w:val="32"/>
        </w:rPr>
      </w:pPr>
    </w:p>
    <w:p w14:paraId="68348070" w14:textId="77777777" w:rsidR="00B81102" w:rsidRDefault="00B81102" w:rsidP="00361024">
      <w:pPr>
        <w:pStyle w:val="NormalWeb"/>
        <w:shd w:val="clear" w:color="auto" w:fill="FFFFFF"/>
        <w:spacing w:after="312" w:line="360" w:lineRule="auto"/>
        <w:jc w:val="center"/>
        <w:rPr>
          <w:b/>
          <w:bCs/>
          <w:color w:val="FF0000"/>
          <w:sz w:val="32"/>
          <w:szCs w:val="32"/>
        </w:rPr>
      </w:pPr>
    </w:p>
    <w:p w14:paraId="2F3F9EDF" w14:textId="77777777" w:rsidR="00EA736A" w:rsidRPr="00C40622" w:rsidRDefault="00EA736A" w:rsidP="00361024">
      <w:pPr>
        <w:pStyle w:val="Footer"/>
        <w:tabs>
          <w:tab w:val="right" w:leader="dot" w:pos="8600"/>
        </w:tabs>
        <w:spacing w:before="40" w:after="40" w:line="360" w:lineRule="auto"/>
        <w:jc w:val="both"/>
        <w:rPr>
          <w:rFonts w:ascii="Times New Roman" w:hAnsi="Times New Roman" w:cs="Times New Roman"/>
          <w:b/>
          <w:sz w:val="28"/>
          <w:szCs w:val="28"/>
        </w:rPr>
      </w:pPr>
    </w:p>
    <w:sdt>
      <w:sdtPr>
        <w:rPr>
          <w:rFonts w:ascii=".VnTime" w:eastAsia="Times New Roman" w:hAnsi=".VnTime" w:cs=".VnTime"/>
          <w:color w:val="auto"/>
          <w:sz w:val="24"/>
          <w:szCs w:val="24"/>
          <w:lang w:eastAsia="zh-CN"/>
        </w:rPr>
        <w:id w:val="-688291345"/>
        <w:docPartObj>
          <w:docPartGallery w:val="Table of Contents"/>
          <w:docPartUnique/>
        </w:docPartObj>
      </w:sdtPr>
      <w:sdtEndPr>
        <w:rPr>
          <w:rFonts w:ascii="Times New Roman" w:hAnsi="Times New Roman" w:cs="Times New Roman"/>
          <w:noProof/>
          <w:sz w:val="28"/>
          <w:szCs w:val="28"/>
        </w:rPr>
      </w:sdtEndPr>
      <w:sdtContent>
        <w:p w14:paraId="1658B4A8" w14:textId="14D58A26" w:rsidR="00361024" w:rsidRPr="00361024" w:rsidRDefault="00361024" w:rsidP="00361024">
          <w:pPr>
            <w:pStyle w:val="TOCHeading"/>
            <w:spacing w:line="360" w:lineRule="auto"/>
            <w:jc w:val="center"/>
            <w:rPr>
              <w:rFonts w:ascii="Times New Roman" w:hAnsi="Times New Roman" w:cs="Times New Roman"/>
              <w:b/>
              <w:bCs/>
              <w:color w:val="FF0000"/>
            </w:rPr>
          </w:pPr>
          <w:proofErr w:type="spellStart"/>
          <w:r w:rsidRPr="00361024">
            <w:rPr>
              <w:rFonts w:ascii="Times New Roman" w:hAnsi="Times New Roman" w:cs="Times New Roman"/>
              <w:b/>
              <w:bCs/>
              <w:color w:val="FF0000"/>
            </w:rPr>
            <w:t>MỤC</w:t>
          </w:r>
          <w:proofErr w:type="spellEnd"/>
          <w:r w:rsidRPr="00361024">
            <w:rPr>
              <w:rFonts w:ascii="Times New Roman" w:hAnsi="Times New Roman" w:cs="Times New Roman"/>
              <w:b/>
              <w:bCs/>
              <w:color w:val="FF0000"/>
            </w:rPr>
            <w:t xml:space="preserve"> </w:t>
          </w:r>
          <w:proofErr w:type="spellStart"/>
          <w:r w:rsidRPr="00361024">
            <w:rPr>
              <w:rFonts w:ascii="Times New Roman" w:hAnsi="Times New Roman" w:cs="Times New Roman"/>
              <w:b/>
              <w:bCs/>
              <w:color w:val="FF0000"/>
            </w:rPr>
            <w:t>LỤC</w:t>
          </w:r>
          <w:proofErr w:type="spellEnd"/>
        </w:p>
        <w:p w14:paraId="2707818C" w14:textId="108F0216" w:rsidR="00CA4CDD" w:rsidRPr="00CA4CDD" w:rsidRDefault="00C6563D"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r w:rsidRPr="00CA4CDD">
            <w:rPr>
              <w:rFonts w:ascii="Times New Roman" w:hAnsi="Times New Roman" w:cs="Times New Roman"/>
              <w:sz w:val="28"/>
              <w:szCs w:val="28"/>
            </w:rPr>
            <w:fldChar w:fldCharType="begin"/>
          </w:r>
          <w:r w:rsidRPr="00CA4CDD">
            <w:rPr>
              <w:rFonts w:ascii="Times New Roman" w:hAnsi="Times New Roman" w:cs="Times New Roman"/>
              <w:sz w:val="28"/>
              <w:szCs w:val="28"/>
            </w:rPr>
            <w:instrText xml:space="preserve"> TOC \o "1-6" \h \z \u </w:instrText>
          </w:r>
          <w:r w:rsidRPr="00CA4CDD">
            <w:rPr>
              <w:rFonts w:ascii="Times New Roman" w:hAnsi="Times New Roman" w:cs="Times New Roman"/>
              <w:sz w:val="28"/>
              <w:szCs w:val="28"/>
            </w:rPr>
            <w:fldChar w:fldCharType="separate"/>
          </w:r>
          <w:hyperlink w:anchor="_Toc154257094" w:history="1">
            <w:r w:rsidR="00CA4CDD" w:rsidRPr="00CA4CDD">
              <w:rPr>
                <w:rStyle w:val="Hyperlink"/>
                <w:rFonts w:ascii="Times New Roman" w:hAnsi="Times New Roman" w:cs="Times New Roman"/>
                <w:noProof/>
                <w:sz w:val="28"/>
                <w:szCs w:val="28"/>
              </w:rPr>
              <w:t>LỜI MỞ ĐẦU</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9</w:t>
            </w:r>
            <w:r w:rsidR="00CA4CDD" w:rsidRPr="00CA4CDD">
              <w:rPr>
                <w:rFonts w:ascii="Times New Roman" w:hAnsi="Times New Roman" w:cs="Times New Roman"/>
                <w:noProof/>
                <w:webHidden/>
                <w:sz w:val="28"/>
                <w:szCs w:val="28"/>
              </w:rPr>
              <w:fldChar w:fldCharType="end"/>
            </w:r>
          </w:hyperlink>
        </w:p>
        <w:p w14:paraId="6601A316" w14:textId="74317412"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095" w:history="1">
            <w:r w:rsidR="00CA4CDD" w:rsidRPr="00CA4CDD">
              <w:rPr>
                <w:rStyle w:val="Hyperlink"/>
                <w:rFonts w:ascii="Times New Roman" w:hAnsi="Times New Roman" w:cs="Times New Roman"/>
                <w:noProof/>
                <w:sz w:val="28"/>
                <w:szCs w:val="28"/>
              </w:rPr>
              <w:t>LỜI CAM ĐOAN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10</w:t>
            </w:r>
            <w:r w:rsidR="00CA4CDD" w:rsidRPr="00CA4CDD">
              <w:rPr>
                <w:rFonts w:ascii="Times New Roman" w:hAnsi="Times New Roman" w:cs="Times New Roman"/>
                <w:noProof/>
                <w:webHidden/>
                <w:sz w:val="28"/>
                <w:szCs w:val="28"/>
              </w:rPr>
              <w:fldChar w:fldCharType="end"/>
            </w:r>
          </w:hyperlink>
        </w:p>
        <w:p w14:paraId="67DA6AEA" w14:textId="0EB27DE9"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096" w:history="1">
            <w:r w:rsidR="00CA4CDD" w:rsidRPr="00CA4CDD">
              <w:rPr>
                <w:rStyle w:val="Hyperlink"/>
                <w:rFonts w:ascii="Times New Roman" w:hAnsi="Times New Roman" w:cs="Times New Roman"/>
                <w:noProof/>
                <w:sz w:val="28"/>
                <w:szCs w:val="28"/>
              </w:rPr>
              <w:t>CHƯƠNG 1: CƠ SỞ LÝ THUYẾT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11</w:t>
            </w:r>
            <w:r w:rsidR="00CA4CDD" w:rsidRPr="00CA4CDD">
              <w:rPr>
                <w:rFonts w:ascii="Times New Roman" w:hAnsi="Times New Roman" w:cs="Times New Roman"/>
                <w:noProof/>
                <w:webHidden/>
                <w:sz w:val="28"/>
                <w:szCs w:val="28"/>
              </w:rPr>
              <w:fldChar w:fldCharType="end"/>
            </w:r>
          </w:hyperlink>
        </w:p>
        <w:p w14:paraId="414490BD" w14:textId="2116983D"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097" w:history="1">
            <w:r w:rsidR="00CA4CDD" w:rsidRPr="00CA4CDD">
              <w:rPr>
                <w:rStyle w:val="Hyperlink"/>
                <w:rFonts w:ascii="Times New Roman" w:hAnsi="Times New Roman" w:cs="Times New Roman"/>
                <w:noProof/>
                <w:sz w:val="28"/>
                <w:szCs w:val="28"/>
              </w:rPr>
              <w:t>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Phạm vi của đồ án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11</w:t>
            </w:r>
            <w:r w:rsidR="00CA4CDD" w:rsidRPr="00CA4CDD">
              <w:rPr>
                <w:rFonts w:ascii="Times New Roman" w:hAnsi="Times New Roman" w:cs="Times New Roman"/>
                <w:noProof/>
                <w:webHidden/>
                <w:sz w:val="28"/>
                <w:szCs w:val="28"/>
              </w:rPr>
              <w:fldChar w:fldCharType="end"/>
            </w:r>
          </w:hyperlink>
        </w:p>
        <w:p w14:paraId="7E71748E" w14:textId="4091F649"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098" w:history="1">
            <w:r w:rsidR="00CA4CDD" w:rsidRPr="00CA4CDD">
              <w:rPr>
                <w:rStyle w:val="Hyperlink"/>
                <w:rFonts w:ascii="Times New Roman" w:hAnsi="Times New Roman" w:cs="Times New Roman"/>
                <w:noProof/>
                <w:sz w:val="28"/>
                <w:szCs w:val="28"/>
              </w:rPr>
              <w:t>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Mục tiêu của đồ án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11</w:t>
            </w:r>
            <w:r w:rsidR="00CA4CDD" w:rsidRPr="00CA4CDD">
              <w:rPr>
                <w:rFonts w:ascii="Times New Roman" w:hAnsi="Times New Roman" w:cs="Times New Roman"/>
                <w:noProof/>
                <w:webHidden/>
                <w:sz w:val="28"/>
                <w:szCs w:val="28"/>
              </w:rPr>
              <w:fldChar w:fldCharType="end"/>
            </w:r>
          </w:hyperlink>
        </w:p>
        <w:p w14:paraId="619159E1" w14:textId="77E23AE3"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099" w:history="1">
            <w:r w:rsidR="00CA4CDD" w:rsidRPr="00CA4CDD">
              <w:rPr>
                <w:rStyle w:val="Hyperlink"/>
                <w:rFonts w:ascii="Times New Roman" w:hAnsi="Times New Roman" w:cs="Times New Roman"/>
                <w:noProof/>
                <w:sz w:val="28"/>
                <w:szCs w:val="28"/>
              </w:rPr>
              <w:t>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Lý do chọn đề tài</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_Toc154257099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11</w:t>
            </w:r>
            <w:r w:rsidR="00CA4CDD" w:rsidRPr="00CA4CDD">
              <w:rPr>
                <w:rFonts w:ascii="Times New Roman" w:hAnsi="Times New Roman" w:cs="Times New Roman"/>
                <w:noProof/>
                <w:webHidden/>
                <w:sz w:val="28"/>
                <w:szCs w:val="28"/>
              </w:rPr>
              <w:fldChar w:fldCharType="end"/>
            </w:r>
          </w:hyperlink>
        </w:p>
        <w:p w14:paraId="2031F4F7" w14:textId="5FDA4029"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0" w:history="1">
            <w:r w:rsidR="00CA4CDD" w:rsidRPr="00CA4CDD">
              <w:rPr>
                <w:rStyle w:val="Hyperlink"/>
                <w:rFonts w:ascii="Times New Roman" w:hAnsi="Times New Roman" w:cs="Times New Roman"/>
                <w:noProof/>
                <w:sz w:val="28"/>
                <w:szCs w:val="28"/>
              </w:rPr>
              <w:t>4.</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Kết quả dự kiến đạt được</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11</w:t>
            </w:r>
            <w:r w:rsidR="00CA4CDD" w:rsidRPr="00CA4CDD">
              <w:rPr>
                <w:rFonts w:ascii="Times New Roman" w:hAnsi="Times New Roman" w:cs="Times New Roman"/>
                <w:noProof/>
                <w:webHidden/>
                <w:sz w:val="28"/>
                <w:szCs w:val="28"/>
              </w:rPr>
              <w:fldChar w:fldCharType="end"/>
            </w:r>
          </w:hyperlink>
        </w:p>
        <w:p w14:paraId="378F749C" w14:textId="6A6D3548"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1" w:history="1">
            <w:r w:rsidR="00CA4CDD" w:rsidRPr="00CA4CDD">
              <w:rPr>
                <w:rStyle w:val="Hyperlink"/>
                <w:rFonts w:ascii="Times New Roman" w:hAnsi="Times New Roman" w:cs="Times New Roman"/>
                <w:noProof/>
                <w:sz w:val="28"/>
                <w:szCs w:val="28"/>
              </w:rPr>
              <w:t>CHƯƠNG 2: PHÂN TÍCH THIẾT KẾ</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15794616" w14:textId="310E6E79"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2" w:history="1">
            <w:r w:rsidR="00CA4CDD" w:rsidRPr="00CA4CDD">
              <w:rPr>
                <w:rStyle w:val="Hyperlink"/>
                <w:rFonts w:ascii="Times New Roman" w:hAnsi="Times New Roman" w:cs="Times New Roman"/>
                <w:noProof/>
                <w:sz w:val="28"/>
                <w:szCs w:val="28"/>
              </w:rPr>
              <w:t>I.</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Phân tích đề tài</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6882836B" w14:textId="49535226" w:rsidR="00CA4CDD" w:rsidRPr="00CA4CDD" w:rsidRDefault="00000000" w:rsidP="00CA4CDD">
          <w:pPr>
            <w:pStyle w:val="TOC3"/>
            <w:tabs>
              <w:tab w:val="left" w:pos="110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3" w:history="1">
            <w:r w:rsidR="00CA4CDD" w:rsidRPr="00CA4CDD">
              <w:rPr>
                <w:rStyle w:val="Hyperlink"/>
                <w:rFonts w:ascii="Times New Roman" w:hAnsi="Times New Roman" w:cs="Times New Roman"/>
                <w:noProof/>
                <w:sz w:val="28"/>
                <w:szCs w:val="28"/>
              </w:rPr>
              <w:t>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Phân tích yêu cầu hệ thống</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71F8A05F" w14:textId="73C4804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4" w:history="1">
            <w:r w:rsidR="00CA4CDD" w:rsidRPr="00CA4CDD">
              <w:rPr>
                <w:rStyle w:val="Hyperlink"/>
                <w:rFonts w:ascii="Times New Roman" w:hAnsi="Times New Roman" w:cs="Times New Roman"/>
                <w:noProof/>
                <w:sz w:val="28"/>
                <w:szCs w:val="28"/>
              </w:rPr>
              <w:t>1.1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xuất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6A2D4A0E" w14:textId="5D563113"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5" w:history="1">
            <w:r w:rsidR="00CA4CDD" w:rsidRPr="00CA4CDD">
              <w:rPr>
                <w:rStyle w:val="Hyperlink"/>
                <w:rFonts w:ascii="Times New Roman" w:hAnsi="Times New Roman" w:cs="Times New Roman"/>
                <w:noProof/>
                <w:sz w:val="28"/>
                <w:szCs w:val="28"/>
              </w:rPr>
              <w:t>1.2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nhập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667EEA81" w14:textId="428C1ADF" w:rsidR="00CA4CDD" w:rsidRPr="00CA4CDD" w:rsidRDefault="00000000" w:rsidP="00CA4CDD">
          <w:pPr>
            <w:pStyle w:val="TOC3"/>
            <w:tabs>
              <w:tab w:val="left" w:pos="110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6" w:history="1">
            <w:r w:rsidR="00CA4CDD" w:rsidRPr="00CA4CDD">
              <w:rPr>
                <w:rStyle w:val="Hyperlink"/>
                <w:rFonts w:ascii="Times New Roman" w:hAnsi="Times New Roman" w:cs="Times New Roman"/>
                <w:noProof/>
                <w:sz w:val="28"/>
                <w:szCs w:val="28"/>
              </w:rPr>
              <w:t>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Yêu cầu chức năng</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2DF73486" w14:textId="6CF649FF"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7" w:history="1">
            <w:r w:rsidR="00CA4CDD" w:rsidRPr="00CA4CDD">
              <w:rPr>
                <w:rStyle w:val="Hyperlink"/>
                <w:rFonts w:ascii="Times New Roman" w:hAnsi="Times New Roman" w:cs="Times New Roman"/>
                <w:noProof/>
                <w:sz w:val="28"/>
                <w:szCs w:val="28"/>
              </w:rPr>
              <w:t>2.1.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xuất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7FA6D477" w14:textId="6C837622"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8" w:history="1">
            <w:r w:rsidR="00CA4CDD" w:rsidRPr="00CA4CDD">
              <w:rPr>
                <w:rStyle w:val="Hyperlink"/>
                <w:rFonts w:ascii="Times New Roman" w:hAnsi="Times New Roman" w:cs="Times New Roman"/>
                <w:noProof/>
                <w:sz w:val="28"/>
                <w:szCs w:val="28"/>
              </w:rPr>
              <w:t>2.2.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nhập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3E31C6A0" w14:textId="67FFC0EB"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09" w:history="1">
            <w:r w:rsidR="00CA4CDD" w:rsidRPr="00CA4CDD">
              <w:rPr>
                <w:rStyle w:val="Hyperlink"/>
                <w:rFonts w:ascii="Times New Roman" w:hAnsi="Times New Roman" w:cs="Times New Roman"/>
                <w:noProof/>
                <w:sz w:val="28"/>
                <w:szCs w:val="28"/>
              </w:rPr>
              <w:t>II.</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Thiết kế hệ thống</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_Toc154257109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169DC976" w14:textId="5B6A3F11" w:rsidR="00CA4CDD" w:rsidRPr="00CA4CDD" w:rsidRDefault="00000000" w:rsidP="00CA4CDD">
          <w:pPr>
            <w:pStyle w:val="TOC3"/>
            <w:tabs>
              <w:tab w:val="left" w:pos="110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0" w:history="1">
            <w:r w:rsidR="00CA4CDD" w:rsidRPr="00CA4CDD">
              <w:rPr>
                <w:rStyle w:val="Hyperlink"/>
                <w:rFonts w:ascii="Times New Roman" w:hAnsi="Times New Roman" w:cs="Times New Roman"/>
                <w:noProof/>
                <w:sz w:val="28"/>
                <w:szCs w:val="28"/>
              </w:rPr>
              <w:t>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Mô hình các lớp – class diagram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13</w:t>
            </w:r>
            <w:r w:rsidR="00CA4CDD" w:rsidRPr="00CA4CDD">
              <w:rPr>
                <w:rFonts w:ascii="Times New Roman" w:hAnsi="Times New Roman" w:cs="Times New Roman"/>
                <w:noProof/>
                <w:webHidden/>
                <w:sz w:val="28"/>
                <w:szCs w:val="28"/>
              </w:rPr>
              <w:fldChar w:fldCharType="end"/>
            </w:r>
          </w:hyperlink>
        </w:p>
        <w:p w14:paraId="3E466578" w14:textId="7167483C" w:rsidR="00CA4CDD" w:rsidRPr="00CA4CDD" w:rsidRDefault="00000000" w:rsidP="00CA4CDD">
          <w:pPr>
            <w:pStyle w:val="TOC3"/>
            <w:tabs>
              <w:tab w:val="left" w:pos="110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1" w:history="1">
            <w:r w:rsidR="00CA4CDD" w:rsidRPr="00CA4CDD">
              <w:rPr>
                <w:rStyle w:val="Hyperlink"/>
                <w:rFonts w:ascii="Times New Roman" w:hAnsi="Times New Roman" w:cs="Times New Roman"/>
                <w:noProof/>
                <w:sz w:val="28"/>
                <w:szCs w:val="28"/>
              </w:rPr>
              <w:t>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Use case</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14</w:t>
            </w:r>
            <w:r w:rsidR="00CA4CDD" w:rsidRPr="00CA4CDD">
              <w:rPr>
                <w:rFonts w:ascii="Times New Roman" w:hAnsi="Times New Roman" w:cs="Times New Roman"/>
                <w:noProof/>
                <w:webHidden/>
                <w:sz w:val="28"/>
                <w:szCs w:val="28"/>
              </w:rPr>
              <w:fldChar w:fldCharType="end"/>
            </w:r>
          </w:hyperlink>
        </w:p>
        <w:p w14:paraId="2DAF8FE0" w14:textId="34BEE533"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2" w:history="1">
            <w:r w:rsidR="00CA4CDD" w:rsidRPr="00CA4CDD">
              <w:rPr>
                <w:rStyle w:val="Hyperlink"/>
                <w:rFonts w:ascii="Times New Roman" w:hAnsi="Times New Roman" w:cs="Times New Roman"/>
                <w:noProof/>
                <w:sz w:val="28"/>
                <w:szCs w:val="28"/>
              </w:rPr>
              <w:t>2.1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Sơ đồ use case</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14</w:t>
            </w:r>
            <w:r w:rsidR="00CA4CDD" w:rsidRPr="00CA4CDD">
              <w:rPr>
                <w:rFonts w:ascii="Times New Roman" w:hAnsi="Times New Roman" w:cs="Times New Roman"/>
                <w:noProof/>
                <w:webHidden/>
                <w:sz w:val="28"/>
                <w:szCs w:val="28"/>
              </w:rPr>
              <w:fldChar w:fldCharType="end"/>
            </w:r>
          </w:hyperlink>
        </w:p>
        <w:p w14:paraId="432F51B3" w14:textId="2CBB42C9"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3" w:history="1">
            <w:r w:rsidR="00CA4CDD" w:rsidRPr="00CA4CDD">
              <w:rPr>
                <w:rStyle w:val="Hyperlink"/>
                <w:rFonts w:ascii="Times New Roman" w:hAnsi="Times New Roman" w:cs="Times New Roman"/>
                <w:noProof/>
                <w:sz w:val="28"/>
                <w:szCs w:val="28"/>
              </w:rPr>
              <w:t>2.2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Mô tả use case</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15</w:t>
            </w:r>
            <w:r w:rsidR="00CA4CDD" w:rsidRPr="00CA4CDD">
              <w:rPr>
                <w:rFonts w:ascii="Times New Roman" w:hAnsi="Times New Roman" w:cs="Times New Roman"/>
                <w:noProof/>
                <w:webHidden/>
                <w:sz w:val="28"/>
                <w:szCs w:val="28"/>
              </w:rPr>
              <w:fldChar w:fldCharType="end"/>
            </w:r>
          </w:hyperlink>
        </w:p>
        <w:p w14:paraId="095E2B41" w14:textId="72A649C7"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4" w:history="1">
            <w:r w:rsidR="00CA4CDD" w:rsidRPr="00CA4CDD">
              <w:rPr>
                <w:rStyle w:val="Hyperlink"/>
                <w:rFonts w:ascii="Times New Roman" w:hAnsi="Times New Roman" w:cs="Times New Roman"/>
                <w:noProof/>
                <w:sz w:val="28"/>
                <w:szCs w:val="28"/>
              </w:rPr>
              <w:t>2.3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Sơ đồ ERD</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16</w:t>
            </w:r>
            <w:r w:rsidR="00CA4CDD" w:rsidRPr="00CA4CDD">
              <w:rPr>
                <w:rFonts w:ascii="Times New Roman" w:hAnsi="Times New Roman" w:cs="Times New Roman"/>
                <w:noProof/>
                <w:webHidden/>
                <w:sz w:val="28"/>
                <w:szCs w:val="28"/>
              </w:rPr>
              <w:fldChar w:fldCharType="end"/>
            </w:r>
          </w:hyperlink>
        </w:p>
        <w:p w14:paraId="7CAE0D50" w14:textId="144B9517"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5" w:history="1">
            <w:r w:rsidR="00CA4CDD" w:rsidRPr="00CA4CDD">
              <w:rPr>
                <w:rStyle w:val="Hyperlink"/>
                <w:rFonts w:ascii="Times New Roman" w:hAnsi="Times New Roman" w:cs="Times New Roman"/>
                <w:noProof/>
                <w:sz w:val="28"/>
                <w:szCs w:val="28"/>
              </w:rPr>
              <w:t>2.4</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Acctivity Diagram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16</w:t>
            </w:r>
            <w:r w:rsidR="00CA4CDD" w:rsidRPr="00CA4CDD">
              <w:rPr>
                <w:rFonts w:ascii="Times New Roman" w:hAnsi="Times New Roman" w:cs="Times New Roman"/>
                <w:noProof/>
                <w:webHidden/>
                <w:sz w:val="28"/>
                <w:szCs w:val="28"/>
              </w:rPr>
              <w:fldChar w:fldCharType="end"/>
            </w:r>
          </w:hyperlink>
        </w:p>
        <w:p w14:paraId="3C41B8D0" w14:textId="3F878C88"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6" w:history="1">
            <w:r w:rsidR="00CA4CDD" w:rsidRPr="00CA4CDD">
              <w:rPr>
                <w:rStyle w:val="Hyperlink"/>
                <w:rFonts w:ascii="Times New Roman" w:hAnsi="Times New Roman" w:cs="Times New Roman"/>
                <w:noProof/>
                <w:sz w:val="28"/>
                <w:szCs w:val="28"/>
              </w:rPr>
              <w:t>2.4.1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Mô hình nghiệp vụ đăng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16</w:t>
            </w:r>
            <w:r w:rsidR="00CA4CDD" w:rsidRPr="00CA4CDD">
              <w:rPr>
                <w:rFonts w:ascii="Times New Roman" w:hAnsi="Times New Roman" w:cs="Times New Roman"/>
                <w:noProof/>
                <w:webHidden/>
                <w:sz w:val="28"/>
                <w:szCs w:val="28"/>
              </w:rPr>
              <w:fldChar w:fldCharType="end"/>
            </w:r>
          </w:hyperlink>
        </w:p>
        <w:p w14:paraId="405BDC0E" w14:textId="4A9CF59D"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7" w:history="1">
            <w:r w:rsidR="00CA4CDD" w:rsidRPr="00CA4CDD">
              <w:rPr>
                <w:rStyle w:val="Hyperlink"/>
                <w:rFonts w:ascii="Times New Roman" w:hAnsi="Times New Roman" w:cs="Times New Roman"/>
                <w:noProof/>
                <w:sz w:val="28"/>
                <w:szCs w:val="28"/>
              </w:rPr>
              <w:t>2.4.2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Mô hình nghiệp vụ xuất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17</w:t>
            </w:r>
            <w:r w:rsidR="00CA4CDD" w:rsidRPr="00CA4CDD">
              <w:rPr>
                <w:rFonts w:ascii="Times New Roman" w:hAnsi="Times New Roman" w:cs="Times New Roman"/>
                <w:noProof/>
                <w:webHidden/>
                <w:sz w:val="28"/>
                <w:szCs w:val="28"/>
              </w:rPr>
              <w:fldChar w:fldCharType="end"/>
            </w:r>
          </w:hyperlink>
        </w:p>
        <w:p w14:paraId="1F15CC6C" w14:textId="1E94A21E"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8" w:history="1">
            <w:r w:rsidR="00CA4CDD" w:rsidRPr="00CA4CDD">
              <w:rPr>
                <w:rStyle w:val="Hyperlink"/>
                <w:rFonts w:ascii="Times New Roman" w:hAnsi="Times New Roman" w:cs="Times New Roman"/>
                <w:noProof/>
                <w:sz w:val="28"/>
                <w:szCs w:val="28"/>
              </w:rPr>
              <w:t>2.4.3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Mô hình nghiệp vụ nhập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18</w:t>
            </w:r>
            <w:r w:rsidR="00CA4CDD" w:rsidRPr="00CA4CDD">
              <w:rPr>
                <w:rFonts w:ascii="Times New Roman" w:hAnsi="Times New Roman" w:cs="Times New Roman"/>
                <w:noProof/>
                <w:webHidden/>
                <w:sz w:val="28"/>
                <w:szCs w:val="28"/>
              </w:rPr>
              <w:fldChar w:fldCharType="end"/>
            </w:r>
          </w:hyperlink>
        </w:p>
        <w:p w14:paraId="224FFBB7" w14:textId="1E2438B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19" w:history="1">
            <w:r w:rsidR="00CA4CDD" w:rsidRPr="00CA4CDD">
              <w:rPr>
                <w:rStyle w:val="Hyperlink"/>
                <w:rFonts w:ascii="Times New Roman" w:hAnsi="Times New Roman" w:cs="Times New Roman"/>
                <w:noProof/>
                <w:sz w:val="28"/>
                <w:szCs w:val="28"/>
              </w:rPr>
              <w:t>2.5</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Database Diagram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_Toc154257119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19</w:t>
            </w:r>
            <w:r w:rsidR="00CA4CDD" w:rsidRPr="00CA4CDD">
              <w:rPr>
                <w:rFonts w:ascii="Times New Roman" w:hAnsi="Times New Roman" w:cs="Times New Roman"/>
                <w:noProof/>
                <w:webHidden/>
                <w:sz w:val="28"/>
                <w:szCs w:val="28"/>
              </w:rPr>
              <w:fldChar w:fldCharType="end"/>
            </w:r>
          </w:hyperlink>
        </w:p>
        <w:p w14:paraId="717862F6" w14:textId="3EDEDF50"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0" w:history="1">
            <w:r w:rsidR="00CA4CDD" w:rsidRPr="00CA4CDD">
              <w:rPr>
                <w:rStyle w:val="Hyperlink"/>
                <w:rFonts w:ascii="Times New Roman" w:hAnsi="Times New Roman" w:cs="Times New Roman"/>
                <w:noProof/>
                <w:sz w:val="28"/>
                <w:szCs w:val="28"/>
              </w:rPr>
              <w:t>2.6</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State Chart Diagram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20</w:t>
            </w:r>
            <w:r w:rsidR="00CA4CDD" w:rsidRPr="00CA4CDD">
              <w:rPr>
                <w:rFonts w:ascii="Times New Roman" w:hAnsi="Times New Roman" w:cs="Times New Roman"/>
                <w:noProof/>
                <w:webHidden/>
                <w:sz w:val="28"/>
                <w:szCs w:val="28"/>
              </w:rPr>
              <w:fldChar w:fldCharType="end"/>
            </w:r>
          </w:hyperlink>
        </w:p>
        <w:p w14:paraId="32795C26" w14:textId="6829AC29"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1" w:history="1">
            <w:r w:rsidR="00CA4CDD" w:rsidRPr="00CA4CDD">
              <w:rPr>
                <w:rStyle w:val="Hyperlink"/>
                <w:rFonts w:ascii="Times New Roman" w:hAnsi="Times New Roman" w:cs="Times New Roman"/>
                <w:noProof/>
                <w:sz w:val="28"/>
                <w:szCs w:val="28"/>
              </w:rPr>
              <w:t>2.6.1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Đăng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20</w:t>
            </w:r>
            <w:r w:rsidR="00CA4CDD" w:rsidRPr="00CA4CDD">
              <w:rPr>
                <w:rFonts w:ascii="Times New Roman" w:hAnsi="Times New Roman" w:cs="Times New Roman"/>
                <w:noProof/>
                <w:webHidden/>
                <w:sz w:val="28"/>
                <w:szCs w:val="28"/>
              </w:rPr>
              <w:fldChar w:fldCharType="end"/>
            </w:r>
          </w:hyperlink>
        </w:p>
        <w:p w14:paraId="74D0DD1E" w14:textId="28681711"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2" w:history="1">
            <w:r w:rsidR="00CA4CDD" w:rsidRPr="00CA4CDD">
              <w:rPr>
                <w:rStyle w:val="Hyperlink"/>
                <w:rFonts w:ascii="Times New Roman" w:hAnsi="Times New Roman" w:cs="Times New Roman"/>
                <w:noProof/>
                <w:sz w:val="28"/>
                <w:szCs w:val="28"/>
              </w:rPr>
              <w:t>2.6.2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21</w:t>
            </w:r>
            <w:r w:rsidR="00CA4CDD" w:rsidRPr="00CA4CDD">
              <w:rPr>
                <w:rFonts w:ascii="Times New Roman" w:hAnsi="Times New Roman" w:cs="Times New Roman"/>
                <w:noProof/>
                <w:webHidden/>
                <w:sz w:val="28"/>
                <w:szCs w:val="28"/>
              </w:rPr>
              <w:fldChar w:fldCharType="end"/>
            </w:r>
          </w:hyperlink>
        </w:p>
        <w:p w14:paraId="0BBFB466" w14:textId="72E65A7D" w:rsidR="00CA4CDD" w:rsidRPr="00CA4CDD" w:rsidRDefault="00000000" w:rsidP="00CA4CDD">
          <w:pPr>
            <w:pStyle w:val="TOC4"/>
            <w:tabs>
              <w:tab w:val="left" w:pos="154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3" w:history="1">
            <w:r w:rsidR="00CA4CDD" w:rsidRPr="00CA4CDD">
              <w:rPr>
                <w:rStyle w:val="Hyperlink"/>
                <w:rFonts w:ascii="Times New Roman" w:hAnsi="Times New Roman" w:cs="Times New Roman"/>
                <w:noProof/>
                <w:sz w:val="28"/>
                <w:szCs w:val="28"/>
              </w:rPr>
              <w:t>2.6.3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Quản lý phiếu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22</w:t>
            </w:r>
            <w:r w:rsidR="00CA4CDD" w:rsidRPr="00CA4CDD">
              <w:rPr>
                <w:rFonts w:ascii="Times New Roman" w:hAnsi="Times New Roman" w:cs="Times New Roman"/>
                <w:noProof/>
                <w:webHidden/>
                <w:sz w:val="28"/>
                <w:szCs w:val="28"/>
              </w:rPr>
              <w:fldChar w:fldCharType="end"/>
            </w:r>
          </w:hyperlink>
        </w:p>
        <w:p w14:paraId="54786121" w14:textId="1460A3F7"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4" w:history="1">
            <w:r w:rsidR="00CA4CDD" w:rsidRPr="00CA4CDD">
              <w:rPr>
                <w:rStyle w:val="Hyperlink"/>
                <w:rFonts w:ascii="Times New Roman" w:hAnsi="Times New Roman" w:cs="Times New Roman"/>
                <w:noProof/>
                <w:sz w:val="28"/>
                <w:szCs w:val="28"/>
              </w:rPr>
              <w:t>2.7</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Deployment diagram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22</w:t>
            </w:r>
            <w:r w:rsidR="00CA4CDD" w:rsidRPr="00CA4CDD">
              <w:rPr>
                <w:rFonts w:ascii="Times New Roman" w:hAnsi="Times New Roman" w:cs="Times New Roman"/>
                <w:noProof/>
                <w:webHidden/>
                <w:sz w:val="28"/>
                <w:szCs w:val="28"/>
              </w:rPr>
              <w:fldChar w:fldCharType="end"/>
            </w:r>
          </w:hyperlink>
        </w:p>
        <w:p w14:paraId="2933120C" w14:textId="51A7E2E2"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5" w:history="1">
            <w:r w:rsidR="00CA4CDD" w:rsidRPr="00CA4CDD">
              <w:rPr>
                <w:rStyle w:val="Hyperlink"/>
                <w:rFonts w:ascii="Times New Roman" w:hAnsi="Times New Roman" w:cs="Times New Roman"/>
                <w:noProof/>
                <w:sz w:val="28"/>
                <w:szCs w:val="28"/>
              </w:rPr>
              <w:t>CHƯƠNG 3: CÀI ĐẶT THỰC NGHIỆM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23</w:t>
            </w:r>
            <w:r w:rsidR="00CA4CDD" w:rsidRPr="00CA4CDD">
              <w:rPr>
                <w:rFonts w:ascii="Times New Roman" w:hAnsi="Times New Roman" w:cs="Times New Roman"/>
                <w:noProof/>
                <w:webHidden/>
                <w:sz w:val="28"/>
                <w:szCs w:val="28"/>
              </w:rPr>
              <w:fldChar w:fldCharType="end"/>
            </w:r>
          </w:hyperlink>
        </w:p>
        <w:p w14:paraId="27480EC8" w14:textId="187C2B06" w:rsidR="00CA4CDD" w:rsidRPr="00CA4CDD" w:rsidRDefault="00000000" w:rsidP="00CA4CDD">
          <w:pPr>
            <w:pStyle w:val="TOC2"/>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6" w:history="1">
            <w:r w:rsidR="00CA4CDD" w:rsidRPr="00CA4CDD">
              <w:rPr>
                <w:rStyle w:val="Hyperlink"/>
                <w:rFonts w:ascii="Times New Roman" w:hAnsi="Times New Roman" w:cs="Times New Roman"/>
                <w:noProof/>
                <w:sz w:val="28"/>
                <w:szCs w:val="28"/>
              </w:rPr>
              <w:t>Giao diện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23</w:t>
            </w:r>
            <w:r w:rsidR="00CA4CDD" w:rsidRPr="00CA4CDD">
              <w:rPr>
                <w:rFonts w:ascii="Times New Roman" w:hAnsi="Times New Roman" w:cs="Times New Roman"/>
                <w:noProof/>
                <w:webHidden/>
                <w:sz w:val="28"/>
                <w:szCs w:val="28"/>
              </w:rPr>
              <w:fldChar w:fldCharType="end"/>
            </w:r>
          </w:hyperlink>
        </w:p>
        <w:p w14:paraId="126BDFE2" w14:textId="72114846" w:rsidR="00CA4CDD" w:rsidRPr="00CA4CDD" w:rsidRDefault="00000000" w:rsidP="00CA4CDD">
          <w:pPr>
            <w:pStyle w:val="TOC3"/>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7" w:history="1">
            <w:r w:rsidR="00CA4CDD" w:rsidRPr="00CA4CDD">
              <w:rPr>
                <w:rStyle w:val="Hyperlink"/>
                <w:rFonts w:ascii="Times New Roman" w:hAnsi="Times New Roman" w:cs="Times New Roman"/>
                <w:noProof/>
                <w:sz w:val="28"/>
                <w:szCs w:val="28"/>
              </w:rPr>
              <w:t>Giao diện hệ thống</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23</w:t>
            </w:r>
            <w:r w:rsidR="00CA4CDD" w:rsidRPr="00CA4CDD">
              <w:rPr>
                <w:rFonts w:ascii="Times New Roman" w:hAnsi="Times New Roman" w:cs="Times New Roman"/>
                <w:noProof/>
                <w:webHidden/>
                <w:sz w:val="28"/>
                <w:szCs w:val="28"/>
              </w:rPr>
              <w:fldChar w:fldCharType="end"/>
            </w:r>
          </w:hyperlink>
        </w:p>
        <w:p w14:paraId="4F7890AE" w14:textId="75A7EF9E"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8" w:history="1">
            <w:r w:rsidR="00CA4CDD" w:rsidRPr="00CA4CDD">
              <w:rPr>
                <w:rStyle w:val="Hyperlink"/>
                <w:rFonts w:ascii="Times New Roman" w:hAnsi="Times New Roman" w:cs="Times New Roman"/>
                <w:noProof/>
                <w:sz w:val="28"/>
                <w:szCs w:val="28"/>
              </w:rPr>
              <w:t>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đăng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23</w:t>
            </w:r>
            <w:r w:rsidR="00CA4CDD" w:rsidRPr="00CA4CDD">
              <w:rPr>
                <w:rFonts w:ascii="Times New Roman" w:hAnsi="Times New Roman" w:cs="Times New Roman"/>
                <w:noProof/>
                <w:webHidden/>
                <w:sz w:val="28"/>
                <w:szCs w:val="28"/>
              </w:rPr>
              <w:fldChar w:fldCharType="end"/>
            </w:r>
          </w:hyperlink>
        </w:p>
        <w:p w14:paraId="5F534A29" w14:textId="1505560B"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29" w:history="1">
            <w:r w:rsidR="00CA4CDD" w:rsidRPr="00CA4CDD">
              <w:rPr>
                <w:rStyle w:val="Hyperlink"/>
                <w:rFonts w:ascii="Times New Roman" w:hAnsi="Times New Roman" w:cs="Times New Roman"/>
                <w:noProof/>
                <w:sz w:val="28"/>
                <w:szCs w:val="28"/>
              </w:rPr>
              <w:t>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đăng nhập với tư cách Admin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_Toc154257129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24</w:t>
            </w:r>
            <w:r w:rsidR="00CA4CDD" w:rsidRPr="00CA4CDD">
              <w:rPr>
                <w:rFonts w:ascii="Times New Roman" w:hAnsi="Times New Roman" w:cs="Times New Roman"/>
                <w:noProof/>
                <w:webHidden/>
                <w:sz w:val="28"/>
                <w:szCs w:val="28"/>
              </w:rPr>
              <w:fldChar w:fldCharType="end"/>
            </w:r>
          </w:hyperlink>
        </w:p>
        <w:p w14:paraId="1950F6C4" w14:textId="2FDA44D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0" w:history="1">
            <w:r w:rsidR="00CA4CDD" w:rsidRPr="00CA4CDD">
              <w:rPr>
                <w:rStyle w:val="Hyperlink"/>
                <w:rFonts w:ascii="Times New Roman" w:hAnsi="Times New Roman" w:cs="Times New Roman"/>
                <w:noProof/>
                <w:sz w:val="28"/>
                <w:szCs w:val="28"/>
              </w:rPr>
              <w:t>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đăng nhập với tư cách quản lí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24</w:t>
            </w:r>
            <w:r w:rsidR="00CA4CDD" w:rsidRPr="00CA4CDD">
              <w:rPr>
                <w:rFonts w:ascii="Times New Roman" w:hAnsi="Times New Roman" w:cs="Times New Roman"/>
                <w:noProof/>
                <w:webHidden/>
                <w:sz w:val="28"/>
                <w:szCs w:val="28"/>
              </w:rPr>
              <w:fldChar w:fldCharType="end"/>
            </w:r>
          </w:hyperlink>
        </w:p>
        <w:p w14:paraId="521777F2" w14:textId="3654EA7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1" w:history="1">
            <w:r w:rsidR="00CA4CDD" w:rsidRPr="00CA4CDD">
              <w:rPr>
                <w:rStyle w:val="Hyperlink"/>
                <w:rFonts w:ascii="Times New Roman" w:hAnsi="Times New Roman" w:cs="Times New Roman"/>
                <w:noProof/>
                <w:sz w:val="28"/>
                <w:szCs w:val="28"/>
              </w:rPr>
              <w:t>4.</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đăng nhập với tư cách nhân viên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25</w:t>
            </w:r>
            <w:r w:rsidR="00CA4CDD" w:rsidRPr="00CA4CDD">
              <w:rPr>
                <w:rFonts w:ascii="Times New Roman" w:hAnsi="Times New Roman" w:cs="Times New Roman"/>
                <w:noProof/>
                <w:webHidden/>
                <w:sz w:val="28"/>
                <w:szCs w:val="28"/>
              </w:rPr>
              <w:fldChar w:fldCharType="end"/>
            </w:r>
          </w:hyperlink>
        </w:p>
        <w:p w14:paraId="69616856" w14:textId="670376CD"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2" w:history="1">
            <w:r w:rsidR="00CA4CDD" w:rsidRPr="00CA4CDD">
              <w:rPr>
                <w:rStyle w:val="Hyperlink"/>
                <w:rFonts w:ascii="Times New Roman" w:hAnsi="Times New Roman" w:cs="Times New Roman"/>
                <w:noProof/>
                <w:sz w:val="28"/>
                <w:szCs w:val="28"/>
              </w:rPr>
              <w:t>5.</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đăng nhập với tư cách nhân viên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25</w:t>
            </w:r>
            <w:r w:rsidR="00CA4CDD" w:rsidRPr="00CA4CDD">
              <w:rPr>
                <w:rFonts w:ascii="Times New Roman" w:hAnsi="Times New Roman" w:cs="Times New Roman"/>
                <w:noProof/>
                <w:webHidden/>
                <w:sz w:val="28"/>
                <w:szCs w:val="28"/>
              </w:rPr>
              <w:fldChar w:fldCharType="end"/>
            </w:r>
          </w:hyperlink>
        </w:p>
        <w:p w14:paraId="58EC9AE2" w14:textId="70EEFF5D"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3" w:history="1">
            <w:r w:rsidR="00CA4CDD" w:rsidRPr="00CA4CDD">
              <w:rPr>
                <w:rStyle w:val="Hyperlink"/>
                <w:rFonts w:ascii="Times New Roman" w:hAnsi="Times New Roman" w:cs="Times New Roman"/>
                <w:noProof/>
                <w:sz w:val="28"/>
                <w:szCs w:val="28"/>
              </w:rPr>
              <w:t>6.</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thông tin cá nhân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26</w:t>
            </w:r>
            <w:r w:rsidR="00CA4CDD" w:rsidRPr="00CA4CDD">
              <w:rPr>
                <w:rFonts w:ascii="Times New Roman" w:hAnsi="Times New Roman" w:cs="Times New Roman"/>
                <w:noProof/>
                <w:webHidden/>
                <w:sz w:val="28"/>
                <w:szCs w:val="28"/>
              </w:rPr>
              <w:fldChar w:fldCharType="end"/>
            </w:r>
          </w:hyperlink>
        </w:p>
        <w:p w14:paraId="07FEC2AC" w14:textId="4EA47098"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4" w:history="1">
            <w:r w:rsidR="00CA4CDD" w:rsidRPr="00CA4CDD">
              <w:rPr>
                <w:rStyle w:val="Hyperlink"/>
                <w:rFonts w:ascii="Times New Roman" w:hAnsi="Times New Roman" w:cs="Times New Roman"/>
                <w:noProof/>
                <w:sz w:val="28"/>
                <w:szCs w:val="28"/>
              </w:rPr>
              <w:t>7.</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thay đổi thông tin tài khoản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26</w:t>
            </w:r>
            <w:r w:rsidR="00CA4CDD" w:rsidRPr="00CA4CDD">
              <w:rPr>
                <w:rFonts w:ascii="Times New Roman" w:hAnsi="Times New Roman" w:cs="Times New Roman"/>
                <w:noProof/>
                <w:webHidden/>
                <w:sz w:val="28"/>
                <w:szCs w:val="28"/>
              </w:rPr>
              <w:fldChar w:fldCharType="end"/>
            </w:r>
          </w:hyperlink>
        </w:p>
        <w:p w14:paraId="537EE98B" w14:textId="75BE291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5" w:history="1">
            <w:r w:rsidR="00CA4CDD" w:rsidRPr="00CA4CDD">
              <w:rPr>
                <w:rStyle w:val="Hyperlink"/>
                <w:rFonts w:ascii="Times New Roman" w:hAnsi="Times New Roman" w:cs="Times New Roman"/>
                <w:noProof/>
                <w:sz w:val="28"/>
                <w:szCs w:val="28"/>
              </w:rPr>
              <w:t>8.</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khi nhập mật khẩu mới không hợp lệ</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27</w:t>
            </w:r>
            <w:r w:rsidR="00CA4CDD" w:rsidRPr="00CA4CDD">
              <w:rPr>
                <w:rFonts w:ascii="Times New Roman" w:hAnsi="Times New Roman" w:cs="Times New Roman"/>
                <w:noProof/>
                <w:webHidden/>
                <w:sz w:val="28"/>
                <w:szCs w:val="28"/>
              </w:rPr>
              <w:fldChar w:fldCharType="end"/>
            </w:r>
          </w:hyperlink>
        </w:p>
        <w:p w14:paraId="46D26804" w14:textId="6C08E7A8"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6" w:history="1">
            <w:r w:rsidR="00CA4CDD" w:rsidRPr="00CA4CDD">
              <w:rPr>
                <w:rStyle w:val="Hyperlink"/>
                <w:rFonts w:ascii="Times New Roman" w:hAnsi="Times New Roman" w:cs="Times New Roman"/>
                <w:noProof/>
                <w:sz w:val="28"/>
                <w:szCs w:val="28"/>
              </w:rPr>
              <w:t>9.</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khi nhập mật khẩu cũ sai</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27</w:t>
            </w:r>
            <w:r w:rsidR="00CA4CDD" w:rsidRPr="00CA4CDD">
              <w:rPr>
                <w:rFonts w:ascii="Times New Roman" w:hAnsi="Times New Roman" w:cs="Times New Roman"/>
                <w:noProof/>
                <w:webHidden/>
                <w:sz w:val="28"/>
                <w:szCs w:val="28"/>
              </w:rPr>
              <w:fldChar w:fldCharType="end"/>
            </w:r>
          </w:hyperlink>
        </w:p>
        <w:p w14:paraId="10ED3839" w14:textId="5DEBCCFE"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7" w:history="1">
            <w:r w:rsidR="00CA4CDD" w:rsidRPr="00CA4CDD">
              <w:rPr>
                <w:rStyle w:val="Hyperlink"/>
                <w:rFonts w:ascii="Times New Roman" w:hAnsi="Times New Roman" w:cs="Times New Roman"/>
                <w:noProof/>
                <w:sz w:val="28"/>
                <w:szCs w:val="28"/>
              </w:rPr>
              <w:t>10.</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khi đổi mật khẩu thành công</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28</w:t>
            </w:r>
            <w:r w:rsidR="00CA4CDD" w:rsidRPr="00CA4CDD">
              <w:rPr>
                <w:rFonts w:ascii="Times New Roman" w:hAnsi="Times New Roman" w:cs="Times New Roman"/>
                <w:noProof/>
                <w:webHidden/>
                <w:sz w:val="28"/>
                <w:szCs w:val="28"/>
              </w:rPr>
              <w:fldChar w:fldCharType="end"/>
            </w:r>
          </w:hyperlink>
        </w:p>
        <w:p w14:paraId="7792A338" w14:textId="1552DDF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8" w:history="1">
            <w:r w:rsidR="00CA4CDD" w:rsidRPr="00CA4CDD">
              <w:rPr>
                <w:rStyle w:val="Hyperlink"/>
                <w:rFonts w:ascii="Times New Roman" w:hAnsi="Times New Roman" w:cs="Times New Roman"/>
                <w:noProof/>
                <w:sz w:val="28"/>
                <w:szCs w:val="28"/>
              </w:rPr>
              <w:t>11.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Mật khẩu được mã hóa BcryPassword và lưu vào cơ sở dữ liệu để tăng tính bảo mật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28</w:t>
            </w:r>
            <w:r w:rsidR="00CA4CDD" w:rsidRPr="00CA4CDD">
              <w:rPr>
                <w:rFonts w:ascii="Times New Roman" w:hAnsi="Times New Roman" w:cs="Times New Roman"/>
                <w:noProof/>
                <w:webHidden/>
                <w:sz w:val="28"/>
                <w:szCs w:val="28"/>
              </w:rPr>
              <w:fldChar w:fldCharType="end"/>
            </w:r>
          </w:hyperlink>
        </w:p>
        <w:p w14:paraId="4F8C843E" w14:textId="21129B5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39" w:history="1">
            <w:r w:rsidR="00CA4CDD" w:rsidRPr="00CA4CDD">
              <w:rPr>
                <w:rStyle w:val="Hyperlink"/>
                <w:rFonts w:ascii="Times New Roman" w:hAnsi="Times New Roman" w:cs="Times New Roman"/>
                <w:noProof/>
                <w:sz w:val="28"/>
                <w:szCs w:val="28"/>
              </w:rPr>
              <w:t>12.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trang sản phẩm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_Toc154257139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29</w:t>
            </w:r>
            <w:r w:rsidR="00CA4CDD" w:rsidRPr="00CA4CDD">
              <w:rPr>
                <w:rFonts w:ascii="Times New Roman" w:hAnsi="Times New Roman" w:cs="Times New Roman"/>
                <w:noProof/>
                <w:webHidden/>
                <w:sz w:val="28"/>
                <w:szCs w:val="28"/>
              </w:rPr>
              <w:fldChar w:fldCharType="end"/>
            </w:r>
          </w:hyperlink>
        </w:p>
        <w:p w14:paraId="5CBA23C0" w14:textId="12FFF7DD"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0" w:history="1">
            <w:r w:rsidR="00CA4CDD" w:rsidRPr="00CA4CDD">
              <w:rPr>
                <w:rStyle w:val="Hyperlink"/>
                <w:rFonts w:ascii="Times New Roman" w:hAnsi="Times New Roman" w:cs="Times New Roman"/>
                <w:noProof/>
                <w:sz w:val="28"/>
                <w:szCs w:val="28"/>
              </w:rPr>
              <w:t>13.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Thông tin chi tiết sản phẩm laptop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29</w:t>
            </w:r>
            <w:r w:rsidR="00CA4CDD" w:rsidRPr="00CA4CDD">
              <w:rPr>
                <w:rFonts w:ascii="Times New Roman" w:hAnsi="Times New Roman" w:cs="Times New Roman"/>
                <w:noProof/>
                <w:webHidden/>
                <w:sz w:val="28"/>
                <w:szCs w:val="28"/>
              </w:rPr>
              <w:fldChar w:fldCharType="end"/>
            </w:r>
          </w:hyperlink>
        </w:p>
        <w:p w14:paraId="6BFA65CC" w14:textId="75B5C02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1" w:history="1">
            <w:r w:rsidR="00CA4CDD" w:rsidRPr="00CA4CDD">
              <w:rPr>
                <w:rStyle w:val="Hyperlink"/>
                <w:rFonts w:ascii="Times New Roman" w:hAnsi="Times New Roman" w:cs="Times New Roman"/>
                <w:noProof/>
                <w:sz w:val="28"/>
                <w:szCs w:val="28"/>
              </w:rPr>
              <w:t>14.</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Thông tin chi tiết sản phẩm PC</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30</w:t>
            </w:r>
            <w:r w:rsidR="00CA4CDD" w:rsidRPr="00CA4CDD">
              <w:rPr>
                <w:rFonts w:ascii="Times New Roman" w:hAnsi="Times New Roman" w:cs="Times New Roman"/>
                <w:noProof/>
                <w:webHidden/>
                <w:sz w:val="28"/>
                <w:szCs w:val="28"/>
              </w:rPr>
              <w:fldChar w:fldCharType="end"/>
            </w:r>
          </w:hyperlink>
        </w:p>
        <w:p w14:paraId="00203647" w14:textId="32A0B8E2"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2" w:history="1">
            <w:r w:rsidR="00CA4CDD" w:rsidRPr="00CA4CDD">
              <w:rPr>
                <w:rStyle w:val="Hyperlink"/>
                <w:rFonts w:ascii="Times New Roman" w:hAnsi="Times New Roman" w:cs="Times New Roman"/>
                <w:noProof/>
                <w:sz w:val="28"/>
                <w:szCs w:val="28"/>
              </w:rPr>
              <w:t>15.</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Tìm kiếm sản phẩm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30</w:t>
            </w:r>
            <w:r w:rsidR="00CA4CDD" w:rsidRPr="00CA4CDD">
              <w:rPr>
                <w:rFonts w:ascii="Times New Roman" w:hAnsi="Times New Roman" w:cs="Times New Roman"/>
                <w:noProof/>
                <w:webHidden/>
                <w:sz w:val="28"/>
                <w:szCs w:val="28"/>
              </w:rPr>
              <w:fldChar w:fldCharType="end"/>
            </w:r>
          </w:hyperlink>
        </w:p>
        <w:p w14:paraId="6ECEFC4F" w14:textId="1AF9FB1D"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3" w:history="1">
            <w:r w:rsidR="00CA4CDD" w:rsidRPr="00CA4CDD">
              <w:rPr>
                <w:rStyle w:val="Hyperlink"/>
                <w:rFonts w:ascii="Times New Roman" w:hAnsi="Times New Roman" w:cs="Times New Roman"/>
                <w:noProof/>
                <w:sz w:val="28"/>
                <w:szCs w:val="28"/>
              </w:rPr>
              <w:t>16.</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sửa sản phẩm</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31</w:t>
            </w:r>
            <w:r w:rsidR="00CA4CDD" w:rsidRPr="00CA4CDD">
              <w:rPr>
                <w:rFonts w:ascii="Times New Roman" w:hAnsi="Times New Roman" w:cs="Times New Roman"/>
                <w:noProof/>
                <w:webHidden/>
                <w:sz w:val="28"/>
                <w:szCs w:val="28"/>
              </w:rPr>
              <w:fldChar w:fldCharType="end"/>
            </w:r>
          </w:hyperlink>
        </w:p>
        <w:p w14:paraId="15B25D96" w14:textId="7A118E7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4" w:history="1">
            <w:r w:rsidR="00CA4CDD" w:rsidRPr="00CA4CDD">
              <w:rPr>
                <w:rStyle w:val="Hyperlink"/>
                <w:rFonts w:ascii="Times New Roman" w:hAnsi="Times New Roman" w:cs="Times New Roman"/>
                <w:noProof/>
                <w:sz w:val="28"/>
                <w:szCs w:val="28"/>
              </w:rPr>
              <w:t>17.</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tạo phiếu nhập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31</w:t>
            </w:r>
            <w:r w:rsidR="00CA4CDD" w:rsidRPr="00CA4CDD">
              <w:rPr>
                <w:rFonts w:ascii="Times New Roman" w:hAnsi="Times New Roman" w:cs="Times New Roman"/>
                <w:noProof/>
                <w:webHidden/>
                <w:sz w:val="28"/>
                <w:szCs w:val="28"/>
              </w:rPr>
              <w:fldChar w:fldCharType="end"/>
            </w:r>
          </w:hyperlink>
        </w:p>
        <w:p w14:paraId="76BD0128" w14:textId="3AA9AA0D"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5" w:history="1">
            <w:r w:rsidR="00CA4CDD" w:rsidRPr="00CA4CDD">
              <w:rPr>
                <w:rStyle w:val="Hyperlink"/>
                <w:rFonts w:ascii="Times New Roman" w:hAnsi="Times New Roman" w:cs="Times New Roman"/>
                <w:noProof/>
                <w:sz w:val="28"/>
                <w:szCs w:val="28"/>
              </w:rPr>
              <w:t>18.</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Chi tiết phiếu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32</w:t>
            </w:r>
            <w:r w:rsidR="00CA4CDD" w:rsidRPr="00CA4CDD">
              <w:rPr>
                <w:rFonts w:ascii="Times New Roman" w:hAnsi="Times New Roman" w:cs="Times New Roman"/>
                <w:noProof/>
                <w:webHidden/>
                <w:sz w:val="28"/>
                <w:szCs w:val="28"/>
              </w:rPr>
              <w:fldChar w:fldCharType="end"/>
            </w:r>
          </w:hyperlink>
        </w:p>
        <w:p w14:paraId="4BE2482D" w14:textId="4871E845"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6" w:history="1">
            <w:r w:rsidR="00CA4CDD" w:rsidRPr="00CA4CDD">
              <w:rPr>
                <w:rStyle w:val="Hyperlink"/>
                <w:rFonts w:ascii="Times New Roman" w:hAnsi="Times New Roman" w:cs="Times New Roman"/>
                <w:noProof/>
                <w:sz w:val="28"/>
                <w:szCs w:val="28"/>
              </w:rPr>
              <w:t>19.</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Xuất file excel phiếu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32</w:t>
            </w:r>
            <w:r w:rsidR="00CA4CDD" w:rsidRPr="00CA4CDD">
              <w:rPr>
                <w:rFonts w:ascii="Times New Roman" w:hAnsi="Times New Roman" w:cs="Times New Roman"/>
                <w:noProof/>
                <w:webHidden/>
                <w:sz w:val="28"/>
                <w:szCs w:val="28"/>
              </w:rPr>
              <w:fldChar w:fldCharType="end"/>
            </w:r>
          </w:hyperlink>
        </w:p>
        <w:p w14:paraId="42F7CEDF" w14:textId="768FC126"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7" w:history="1">
            <w:r w:rsidR="00CA4CDD" w:rsidRPr="00CA4CDD">
              <w:rPr>
                <w:rStyle w:val="Hyperlink"/>
                <w:rFonts w:ascii="Times New Roman" w:hAnsi="Times New Roman" w:cs="Times New Roman"/>
                <w:noProof/>
                <w:sz w:val="28"/>
                <w:szCs w:val="28"/>
              </w:rPr>
              <w:t>20.</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Xuất file PDF phiếu nhập</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33</w:t>
            </w:r>
            <w:r w:rsidR="00CA4CDD" w:rsidRPr="00CA4CDD">
              <w:rPr>
                <w:rFonts w:ascii="Times New Roman" w:hAnsi="Times New Roman" w:cs="Times New Roman"/>
                <w:noProof/>
                <w:webHidden/>
                <w:sz w:val="28"/>
                <w:szCs w:val="28"/>
              </w:rPr>
              <w:fldChar w:fldCharType="end"/>
            </w:r>
          </w:hyperlink>
        </w:p>
        <w:p w14:paraId="37C829C3" w14:textId="6AE7DC34"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8" w:history="1">
            <w:r w:rsidR="00CA4CDD" w:rsidRPr="00CA4CDD">
              <w:rPr>
                <w:rStyle w:val="Hyperlink"/>
                <w:rFonts w:ascii="Times New Roman" w:hAnsi="Times New Roman" w:cs="Times New Roman"/>
                <w:noProof/>
                <w:sz w:val="28"/>
                <w:szCs w:val="28"/>
              </w:rPr>
              <w:t>21.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tạo phiếu xuất kho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33</w:t>
            </w:r>
            <w:r w:rsidR="00CA4CDD" w:rsidRPr="00CA4CDD">
              <w:rPr>
                <w:rFonts w:ascii="Times New Roman" w:hAnsi="Times New Roman" w:cs="Times New Roman"/>
                <w:noProof/>
                <w:webHidden/>
                <w:sz w:val="28"/>
                <w:szCs w:val="28"/>
              </w:rPr>
              <w:fldChar w:fldCharType="end"/>
            </w:r>
          </w:hyperlink>
        </w:p>
        <w:p w14:paraId="14F6F522" w14:textId="469A23A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49" w:history="1">
            <w:r w:rsidR="00CA4CDD" w:rsidRPr="00CA4CDD">
              <w:rPr>
                <w:rStyle w:val="Hyperlink"/>
                <w:rFonts w:ascii="Times New Roman" w:hAnsi="Times New Roman" w:cs="Times New Roman"/>
                <w:noProof/>
                <w:sz w:val="28"/>
                <w:szCs w:val="28"/>
              </w:rPr>
              <w:t>22.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Chi tiết phiếu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_Toc154257149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34</w:t>
            </w:r>
            <w:r w:rsidR="00CA4CDD" w:rsidRPr="00CA4CDD">
              <w:rPr>
                <w:rFonts w:ascii="Times New Roman" w:hAnsi="Times New Roman" w:cs="Times New Roman"/>
                <w:noProof/>
                <w:webHidden/>
                <w:sz w:val="28"/>
                <w:szCs w:val="28"/>
              </w:rPr>
              <w:fldChar w:fldCharType="end"/>
            </w:r>
          </w:hyperlink>
        </w:p>
        <w:p w14:paraId="6126E447" w14:textId="0DEE639C"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0" w:history="1">
            <w:r w:rsidR="00CA4CDD" w:rsidRPr="00CA4CDD">
              <w:rPr>
                <w:rStyle w:val="Hyperlink"/>
                <w:rFonts w:ascii="Times New Roman" w:hAnsi="Times New Roman" w:cs="Times New Roman"/>
                <w:noProof/>
                <w:sz w:val="28"/>
                <w:szCs w:val="28"/>
              </w:rPr>
              <w:t>23.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Xuất file excel phiếu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34</w:t>
            </w:r>
            <w:r w:rsidR="00CA4CDD" w:rsidRPr="00CA4CDD">
              <w:rPr>
                <w:rFonts w:ascii="Times New Roman" w:hAnsi="Times New Roman" w:cs="Times New Roman"/>
                <w:noProof/>
                <w:webHidden/>
                <w:sz w:val="28"/>
                <w:szCs w:val="28"/>
              </w:rPr>
              <w:fldChar w:fldCharType="end"/>
            </w:r>
          </w:hyperlink>
        </w:p>
        <w:p w14:paraId="2C106A36" w14:textId="1EA4DFC3"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1" w:history="1">
            <w:r w:rsidR="00CA4CDD" w:rsidRPr="00CA4CDD">
              <w:rPr>
                <w:rStyle w:val="Hyperlink"/>
                <w:rFonts w:ascii="Times New Roman" w:hAnsi="Times New Roman" w:cs="Times New Roman"/>
                <w:noProof/>
                <w:sz w:val="28"/>
                <w:szCs w:val="28"/>
              </w:rPr>
              <w:t>24.</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Xuất file PDF phiếu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35</w:t>
            </w:r>
            <w:r w:rsidR="00CA4CDD" w:rsidRPr="00CA4CDD">
              <w:rPr>
                <w:rFonts w:ascii="Times New Roman" w:hAnsi="Times New Roman" w:cs="Times New Roman"/>
                <w:noProof/>
                <w:webHidden/>
                <w:sz w:val="28"/>
                <w:szCs w:val="28"/>
              </w:rPr>
              <w:fldChar w:fldCharType="end"/>
            </w:r>
          </w:hyperlink>
        </w:p>
        <w:p w14:paraId="0CC75B1C" w14:textId="5FA7B799"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2" w:history="1">
            <w:r w:rsidR="00CA4CDD" w:rsidRPr="00CA4CDD">
              <w:rPr>
                <w:rStyle w:val="Hyperlink"/>
                <w:rFonts w:ascii="Times New Roman" w:hAnsi="Times New Roman" w:cs="Times New Roman"/>
                <w:noProof/>
                <w:sz w:val="28"/>
                <w:szCs w:val="28"/>
              </w:rPr>
              <w:t>25.</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nhập thông tin hàng hóa</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35</w:t>
            </w:r>
            <w:r w:rsidR="00CA4CDD" w:rsidRPr="00CA4CDD">
              <w:rPr>
                <w:rFonts w:ascii="Times New Roman" w:hAnsi="Times New Roman" w:cs="Times New Roman"/>
                <w:noProof/>
                <w:webHidden/>
                <w:sz w:val="28"/>
                <w:szCs w:val="28"/>
              </w:rPr>
              <w:fldChar w:fldCharType="end"/>
            </w:r>
          </w:hyperlink>
        </w:p>
        <w:p w14:paraId="56FEEB35" w14:textId="407DAC38"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3" w:history="1">
            <w:r w:rsidR="00CA4CDD" w:rsidRPr="00CA4CDD">
              <w:rPr>
                <w:rStyle w:val="Hyperlink"/>
                <w:rFonts w:ascii="Times New Roman" w:hAnsi="Times New Roman" w:cs="Times New Roman"/>
                <w:noProof/>
                <w:sz w:val="28"/>
                <w:szCs w:val="28"/>
              </w:rPr>
              <w:t>26.</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xóa thông tin hàng hóa</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_Toc154257153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36</w:t>
            </w:r>
            <w:r w:rsidR="00CA4CDD" w:rsidRPr="00CA4CDD">
              <w:rPr>
                <w:rFonts w:ascii="Times New Roman" w:hAnsi="Times New Roman" w:cs="Times New Roman"/>
                <w:noProof/>
                <w:webHidden/>
                <w:sz w:val="28"/>
                <w:szCs w:val="28"/>
              </w:rPr>
              <w:fldChar w:fldCharType="end"/>
            </w:r>
          </w:hyperlink>
        </w:p>
        <w:p w14:paraId="0C922646" w14:textId="58DB00E8"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4" w:history="1">
            <w:r w:rsidR="00CA4CDD" w:rsidRPr="00CA4CDD">
              <w:rPr>
                <w:rStyle w:val="Hyperlink"/>
                <w:rFonts w:ascii="Times New Roman" w:hAnsi="Times New Roman" w:cs="Times New Roman"/>
                <w:noProof/>
                <w:sz w:val="28"/>
                <w:szCs w:val="28"/>
              </w:rPr>
              <w:t>27.</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Thống kê hàng hóa theo ngày</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_Toc154257154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36</w:t>
            </w:r>
            <w:r w:rsidR="00CA4CDD" w:rsidRPr="00CA4CDD">
              <w:rPr>
                <w:rFonts w:ascii="Times New Roman" w:hAnsi="Times New Roman" w:cs="Times New Roman"/>
                <w:noProof/>
                <w:webHidden/>
                <w:sz w:val="28"/>
                <w:szCs w:val="28"/>
              </w:rPr>
              <w:fldChar w:fldCharType="end"/>
            </w:r>
          </w:hyperlink>
        </w:p>
        <w:p w14:paraId="5DD312FC" w14:textId="029C1C38"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5" w:history="1">
            <w:r w:rsidR="00CA4CDD" w:rsidRPr="00CA4CDD">
              <w:rPr>
                <w:rStyle w:val="Hyperlink"/>
                <w:rFonts w:ascii="Times New Roman" w:hAnsi="Times New Roman" w:cs="Times New Roman"/>
                <w:noProof/>
                <w:sz w:val="28"/>
                <w:szCs w:val="28"/>
              </w:rPr>
              <w:t>28.</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thêm nhân viên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_Toc154257155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37</w:t>
            </w:r>
            <w:r w:rsidR="00CA4CDD" w:rsidRPr="00CA4CDD">
              <w:rPr>
                <w:rFonts w:ascii="Times New Roman" w:hAnsi="Times New Roman" w:cs="Times New Roman"/>
                <w:noProof/>
                <w:webHidden/>
                <w:sz w:val="28"/>
                <w:szCs w:val="28"/>
              </w:rPr>
              <w:fldChar w:fldCharType="end"/>
            </w:r>
          </w:hyperlink>
        </w:p>
        <w:p w14:paraId="058C394C" w14:textId="4366CD82"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6" w:history="1">
            <w:r w:rsidR="00CA4CDD" w:rsidRPr="00CA4CDD">
              <w:rPr>
                <w:rStyle w:val="Hyperlink"/>
                <w:rFonts w:ascii="Times New Roman" w:hAnsi="Times New Roman" w:cs="Times New Roman"/>
                <w:noProof/>
                <w:sz w:val="28"/>
                <w:szCs w:val="28"/>
              </w:rPr>
              <w:t>29.</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xóa nhân viên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_Toc154257156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37</w:t>
            </w:r>
            <w:r w:rsidR="00CA4CDD" w:rsidRPr="00CA4CDD">
              <w:rPr>
                <w:rFonts w:ascii="Times New Roman" w:hAnsi="Times New Roman" w:cs="Times New Roman"/>
                <w:noProof/>
                <w:webHidden/>
                <w:sz w:val="28"/>
                <w:szCs w:val="28"/>
              </w:rPr>
              <w:fldChar w:fldCharType="end"/>
            </w:r>
          </w:hyperlink>
        </w:p>
        <w:p w14:paraId="6F7ED3BA" w14:textId="0687B356" w:rsidR="00CA4CDD" w:rsidRPr="00CA4CDD" w:rsidRDefault="00000000" w:rsidP="00CA4CDD">
          <w:pPr>
            <w:pStyle w:val="TOC4"/>
            <w:tabs>
              <w:tab w:val="left" w:pos="13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7" w:history="1">
            <w:r w:rsidR="00CA4CDD" w:rsidRPr="00CA4CDD">
              <w:rPr>
                <w:rStyle w:val="Hyperlink"/>
                <w:rFonts w:ascii="Times New Roman" w:hAnsi="Times New Roman" w:cs="Times New Roman"/>
                <w:noProof/>
                <w:sz w:val="28"/>
                <w:szCs w:val="28"/>
              </w:rPr>
              <w:t>30.</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Giao diện khôi phục lại mật khẩu</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_Toc154257157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38</w:t>
            </w:r>
            <w:r w:rsidR="00CA4CDD" w:rsidRPr="00CA4CDD">
              <w:rPr>
                <w:rFonts w:ascii="Times New Roman" w:hAnsi="Times New Roman" w:cs="Times New Roman"/>
                <w:noProof/>
                <w:webHidden/>
                <w:sz w:val="28"/>
                <w:szCs w:val="28"/>
              </w:rPr>
              <w:fldChar w:fldCharType="end"/>
            </w:r>
          </w:hyperlink>
        </w:p>
        <w:p w14:paraId="6F8D6C78" w14:textId="19E0CABF"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8" w:history="1">
            <w:r w:rsidR="00CA4CDD" w:rsidRPr="00CA4CDD">
              <w:rPr>
                <w:rStyle w:val="Hyperlink"/>
                <w:rFonts w:ascii="Times New Roman" w:hAnsi="Times New Roman" w:cs="Times New Roman"/>
                <w:noProof/>
                <w:sz w:val="28"/>
                <w:szCs w:val="28"/>
              </w:rPr>
              <w:t>CHƯƠNG 4: KẾT LUẬN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_Toc154257158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39</w:t>
            </w:r>
            <w:r w:rsidR="00CA4CDD" w:rsidRPr="00CA4CDD">
              <w:rPr>
                <w:rFonts w:ascii="Times New Roman" w:hAnsi="Times New Roman" w:cs="Times New Roman"/>
                <w:noProof/>
                <w:webHidden/>
                <w:sz w:val="28"/>
                <w:szCs w:val="28"/>
              </w:rPr>
              <w:fldChar w:fldCharType="end"/>
            </w:r>
          </w:hyperlink>
        </w:p>
        <w:p w14:paraId="1F8738FF" w14:textId="1984425F"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59" w:history="1">
            <w:r w:rsidR="00CA4CDD" w:rsidRPr="00CA4CDD">
              <w:rPr>
                <w:rStyle w:val="Hyperlink"/>
                <w:rFonts w:ascii="Times New Roman" w:hAnsi="Times New Roman" w:cs="Times New Roman"/>
                <w:noProof/>
                <w:sz w:val="28"/>
                <w:szCs w:val="28"/>
              </w:rPr>
              <w:t>1.</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Kết quả đạt được</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_Toc154257159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39</w:t>
            </w:r>
            <w:r w:rsidR="00CA4CDD" w:rsidRPr="00CA4CDD">
              <w:rPr>
                <w:rFonts w:ascii="Times New Roman" w:hAnsi="Times New Roman" w:cs="Times New Roman"/>
                <w:noProof/>
                <w:webHidden/>
                <w:sz w:val="28"/>
                <w:szCs w:val="28"/>
              </w:rPr>
              <w:fldChar w:fldCharType="end"/>
            </w:r>
          </w:hyperlink>
        </w:p>
        <w:p w14:paraId="21A25CCA" w14:textId="6135077E"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60" w:history="1">
            <w:r w:rsidR="00CA4CDD" w:rsidRPr="00CA4CDD">
              <w:rPr>
                <w:rStyle w:val="Hyperlink"/>
                <w:rFonts w:ascii="Times New Roman" w:hAnsi="Times New Roman" w:cs="Times New Roman"/>
                <w:noProof/>
                <w:sz w:val="28"/>
                <w:szCs w:val="28"/>
              </w:rPr>
              <w:t>2.</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Tổng quan đồ án</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_Toc154257160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39</w:t>
            </w:r>
            <w:r w:rsidR="00CA4CDD" w:rsidRPr="00CA4CDD">
              <w:rPr>
                <w:rFonts w:ascii="Times New Roman" w:hAnsi="Times New Roman" w:cs="Times New Roman"/>
                <w:noProof/>
                <w:webHidden/>
                <w:sz w:val="28"/>
                <w:szCs w:val="28"/>
              </w:rPr>
              <w:fldChar w:fldCharType="end"/>
            </w:r>
          </w:hyperlink>
        </w:p>
        <w:p w14:paraId="6CCE762A" w14:textId="5E1553E1" w:rsidR="00CA4CDD" w:rsidRPr="00CA4CDD" w:rsidRDefault="00000000" w:rsidP="00CA4CDD">
          <w:pPr>
            <w:pStyle w:val="TOC2"/>
            <w:tabs>
              <w:tab w:val="left" w:pos="720"/>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61" w:history="1">
            <w:r w:rsidR="00CA4CDD" w:rsidRPr="00CA4CDD">
              <w:rPr>
                <w:rStyle w:val="Hyperlink"/>
                <w:rFonts w:ascii="Times New Roman" w:hAnsi="Times New Roman" w:cs="Times New Roman"/>
                <w:noProof/>
                <w:sz w:val="28"/>
                <w:szCs w:val="28"/>
              </w:rPr>
              <w:t>3.</w:t>
            </w:r>
            <w:r w:rsidR="00CA4CDD" w:rsidRPr="00CA4CDD">
              <w:rPr>
                <w:rFonts w:ascii="Times New Roman" w:eastAsiaTheme="minorEastAsia" w:hAnsi="Times New Roman" w:cs="Times New Roman"/>
                <w:noProof/>
                <w:kern w:val="2"/>
                <w:sz w:val="28"/>
                <w:szCs w:val="28"/>
                <w:lang w:eastAsia="en-US"/>
                <w14:ligatures w14:val="standardContextual"/>
              </w:rPr>
              <w:tab/>
            </w:r>
            <w:r w:rsidR="00CA4CDD" w:rsidRPr="00CA4CDD">
              <w:rPr>
                <w:rStyle w:val="Hyperlink"/>
                <w:rFonts w:ascii="Times New Roman" w:hAnsi="Times New Roman" w:cs="Times New Roman"/>
                <w:noProof/>
                <w:sz w:val="28"/>
                <w:szCs w:val="28"/>
              </w:rPr>
              <w:t>Đề xuất</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_Toc154257161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40</w:t>
            </w:r>
            <w:r w:rsidR="00CA4CDD" w:rsidRPr="00CA4CDD">
              <w:rPr>
                <w:rFonts w:ascii="Times New Roman" w:hAnsi="Times New Roman" w:cs="Times New Roman"/>
                <w:noProof/>
                <w:webHidden/>
                <w:sz w:val="28"/>
                <w:szCs w:val="28"/>
              </w:rPr>
              <w:fldChar w:fldCharType="end"/>
            </w:r>
          </w:hyperlink>
        </w:p>
        <w:p w14:paraId="47981FB8" w14:textId="71FA1082" w:rsidR="00CA4CDD" w:rsidRPr="00CA4CDD" w:rsidRDefault="00000000" w:rsidP="00CA4CDD">
          <w:pPr>
            <w:pStyle w:val="TOC1"/>
            <w:tabs>
              <w:tab w:val="right" w:leader="dot" w:pos="9344"/>
            </w:tabs>
            <w:spacing w:line="360" w:lineRule="auto"/>
            <w:jc w:val="both"/>
            <w:rPr>
              <w:rFonts w:ascii="Times New Roman" w:eastAsiaTheme="minorEastAsia" w:hAnsi="Times New Roman" w:cs="Times New Roman"/>
              <w:noProof/>
              <w:kern w:val="2"/>
              <w:sz w:val="28"/>
              <w:szCs w:val="28"/>
              <w:lang w:eastAsia="en-US"/>
              <w14:ligatures w14:val="standardContextual"/>
            </w:rPr>
          </w:pPr>
          <w:hyperlink w:anchor="_Toc154257162" w:history="1">
            <w:r w:rsidR="00CA4CDD" w:rsidRPr="00CA4CDD">
              <w:rPr>
                <w:rStyle w:val="Hyperlink"/>
                <w:rFonts w:ascii="Times New Roman" w:hAnsi="Times New Roman" w:cs="Times New Roman"/>
                <w:noProof/>
                <w:sz w:val="28"/>
                <w:szCs w:val="28"/>
              </w:rPr>
              <w:t>TÀI LIỆU THAM KHẢO</w:t>
            </w:r>
            <w:r w:rsidR="00CA4CDD" w:rsidRPr="00CA4CDD">
              <w:rPr>
                <w:rFonts w:ascii="Times New Roman" w:hAnsi="Times New Roman" w:cs="Times New Roman"/>
                <w:noProof/>
                <w:webHidden/>
                <w:sz w:val="28"/>
                <w:szCs w:val="28"/>
              </w:rPr>
              <w:tab/>
            </w:r>
            <w:r w:rsidR="00CA4CDD" w:rsidRPr="00CA4CDD">
              <w:rPr>
                <w:rFonts w:ascii="Times New Roman" w:hAnsi="Times New Roman" w:cs="Times New Roman"/>
                <w:noProof/>
                <w:webHidden/>
                <w:sz w:val="28"/>
                <w:szCs w:val="28"/>
              </w:rPr>
              <w:fldChar w:fldCharType="begin"/>
            </w:r>
            <w:r w:rsidR="00CA4CDD" w:rsidRPr="00CA4CDD">
              <w:rPr>
                <w:rFonts w:ascii="Times New Roman" w:hAnsi="Times New Roman" w:cs="Times New Roman"/>
                <w:noProof/>
                <w:webHidden/>
                <w:sz w:val="28"/>
                <w:szCs w:val="28"/>
              </w:rPr>
              <w:instrText xml:space="preserve"> PAGEREF _Toc154257162 \h </w:instrText>
            </w:r>
            <w:r w:rsidR="00CA4CDD" w:rsidRPr="00CA4CDD">
              <w:rPr>
                <w:rFonts w:ascii="Times New Roman" w:hAnsi="Times New Roman" w:cs="Times New Roman"/>
                <w:noProof/>
                <w:webHidden/>
                <w:sz w:val="28"/>
                <w:szCs w:val="28"/>
              </w:rPr>
            </w:r>
            <w:r w:rsidR="00CA4CDD" w:rsidRPr="00CA4CDD">
              <w:rPr>
                <w:rFonts w:ascii="Times New Roman" w:hAnsi="Times New Roman" w:cs="Times New Roman"/>
                <w:noProof/>
                <w:webHidden/>
                <w:sz w:val="28"/>
                <w:szCs w:val="28"/>
              </w:rPr>
              <w:fldChar w:fldCharType="separate"/>
            </w:r>
            <w:r w:rsidR="001F5B72">
              <w:rPr>
                <w:rFonts w:ascii="Times New Roman" w:hAnsi="Times New Roman" w:cs="Times New Roman"/>
                <w:noProof/>
                <w:webHidden/>
                <w:sz w:val="28"/>
                <w:szCs w:val="28"/>
              </w:rPr>
              <w:t>42</w:t>
            </w:r>
            <w:r w:rsidR="00CA4CDD" w:rsidRPr="00CA4CDD">
              <w:rPr>
                <w:rFonts w:ascii="Times New Roman" w:hAnsi="Times New Roman" w:cs="Times New Roman"/>
                <w:noProof/>
                <w:webHidden/>
                <w:sz w:val="28"/>
                <w:szCs w:val="28"/>
              </w:rPr>
              <w:fldChar w:fldCharType="end"/>
            </w:r>
          </w:hyperlink>
        </w:p>
        <w:p w14:paraId="2AE79D38" w14:textId="3205B66D" w:rsidR="00576441" w:rsidRPr="00B81102" w:rsidRDefault="00C6563D" w:rsidP="00CA4CDD">
          <w:pPr>
            <w:spacing w:line="360" w:lineRule="auto"/>
            <w:jc w:val="both"/>
            <w:rPr>
              <w:rFonts w:ascii="Times New Roman" w:hAnsi="Times New Roman" w:cs="Times New Roman"/>
              <w:sz w:val="28"/>
              <w:szCs w:val="28"/>
            </w:rPr>
          </w:pPr>
          <w:r w:rsidRPr="00CA4CDD">
            <w:rPr>
              <w:rFonts w:ascii="Times New Roman" w:hAnsi="Times New Roman" w:cs="Times New Roman"/>
              <w:sz w:val="28"/>
              <w:szCs w:val="28"/>
            </w:rPr>
            <w:fldChar w:fldCharType="end"/>
          </w:r>
        </w:p>
      </w:sdtContent>
    </w:sdt>
    <w:p w14:paraId="480A08F7" w14:textId="77777777" w:rsidR="00B81102" w:rsidRPr="00F1272D" w:rsidRDefault="00B81102" w:rsidP="00B81102">
      <w:pPr>
        <w:pStyle w:val="NormalWeb"/>
        <w:shd w:val="clear" w:color="auto" w:fill="FFFFFF"/>
        <w:spacing w:after="312" w:line="360" w:lineRule="auto"/>
        <w:jc w:val="center"/>
        <w:outlineLvl w:val="0"/>
        <w:rPr>
          <w:b/>
          <w:bCs/>
          <w:color w:val="FF0000"/>
          <w:sz w:val="32"/>
          <w:szCs w:val="32"/>
        </w:rPr>
      </w:pPr>
      <w:bookmarkStart w:id="14" w:name="_Toc154257094"/>
      <w:proofErr w:type="spellStart"/>
      <w:r w:rsidRPr="00F1272D">
        <w:rPr>
          <w:b/>
          <w:bCs/>
          <w:color w:val="FF0000"/>
          <w:sz w:val="32"/>
          <w:szCs w:val="32"/>
        </w:rPr>
        <w:lastRenderedPageBreak/>
        <w:t>LỜI</w:t>
      </w:r>
      <w:proofErr w:type="spellEnd"/>
      <w:r w:rsidRPr="00F1272D">
        <w:rPr>
          <w:b/>
          <w:bCs/>
          <w:color w:val="FF0000"/>
          <w:sz w:val="32"/>
          <w:szCs w:val="32"/>
        </w:rPr>
        <w:t xml:space="preserve"> </w:t>
      </w:r>
      <w:proofErr w:type="spellStart"/>
      <w:r w:rsidRPr="00F1272D">
        <w:rPr>
          <w:b/>
          <w:bCs/>
          <w:color w:val="FF0000"/>
          <w:sz w:val="32"/>
          <w:szCs w:val="32"/>
        </w:rPr>
        <w:t>MỞ</w:t>
      </w:r>
      <w:proofErr w:type="spellEnd"/>
      <w:r w:rsidRPr="00F1272D">
        <w:rPr>
          <w:b/>
          <w:bCs/>
          <w:color w:val="FF0000"/>
          <w:sz w:val="32"/>
          <w:szCs w:val="32"/>
        </w:rPr>
        <w:t xml:space="preserve"> </w:t>
      </w:r>
      <w:proofErr w:type="spellStart"/>
      <w:r w:rsidRPr="00F1272D">
        <w:rPr>
          <w:b/>
          <w:bCs/>
          <w:color w:val="FF0000"/>
          <w:sz w:val="32"/>
          <w:szCs w:val="32"/>
        </w:rPr>
        <w:t>ĐẦU</w:t>
      </w:r>
      <w:bookmarkEnd w:id="14"/>
      <w:proofErr w:type="spellEnd"/>
    </w:p>
    <w:p w14:paraId="4406D89A" w14:textId="77777777" w:rsidR="00B81102" w:rsidRPr="00C40622" w:rsidRDefault="00B81102" w:rsidP="00B81102">
      <w:pPr>
        <w:pStyle w:val="NormalWeb"/>
        <w:shd w:val="clear" w:color="auto" w:fill="FFFFFF"/>
        <w:spacing w:after="312" w:line="360" w:lineRule="auto"/>
        <w:ind w:firstLine="567"/>
        <w:jc w:val="both"/>
        <w:rPr>
          <w:color w:val="212121"/>
          <w:sz w:val="28"/>
          <w:szCs w:val="28"/>
        </w:rPr>
      </w:pPr>
      <w:proofErr w:type="spellStart"/>
      <w:r w:rsidRPr="00C40622">
        <w:rPr>
          <w:color w:val="212121"/>
          <w:sz w:val="28"/>
          <w:szCs w:val="28"/>
        </w:rPr>
        <w:t>Sự</w:t>
      </w:r>
      <w:proofErr w:type="spellEnd"/>
      <w:r w:rsidRPr="00C40622">
        <w:rPr>
          <w:color w:val="212121"/>
          <w:sz w:val="28"/>
          <w:szCs w:val="28"/>
        </w:rPr>
        <w:t xml:space="preserve"> </w:t>
      </w:r>
      <w:proofErr w:type="spellStart"/>
      <w:r w:rsidRPr="00C40622">
        <w:rPr>
          <w:color w:val="212121"/>
          <w:sz w:val="28"/>
          <w:szCs w:val="28"/>
        </w:rPr>
        <w:t>phát</w:t>
      </w:r>
      <w:proofErr w:type="spellEnd"/>
      <w:r w:rsidRPr="00C40622">
        <w:rPr>
          <w:color w:val="212121"/>
          <w:sz w:val="28"/>
          <w:szCs w:val="28"/>
        </w:rPr>
        <w:t xml:space="preserve"> </w:t>
      </w:r>
      <w:proofErr w:type="spellStart"/>
      <w:r w:rsidRPr="00C40622">
        <w:rPr>
          <w:color w:val="212121"/>
          <w:sz w:val="28"/>
          <w:szCs w:val="28"/>
        </w:rPr>
        <w:t>triển</w:t>
      </w:r>
      <w:proofErr w:type="spellEnd"/>
      <w:r w:rsidRPr="00C40622">
        <w:rPr>
          <w:color w:val="212121"/>
          <w:sz w:val="28"/>
          <w:szCs w:val="28"/>
        </w:rPr>
        <w:t xml:space="preserve"> </w:t>
      </w:r>
      <w:proofErr w:type="spellStart"/>
      <w:r w:rsidRPr="00C40622">
        <w:rPr>
          <w:color w:val="212121"/>
          <w:sz w:val="28"/>
          <w:szCs w:val="28"/>
        </w:rPr>
        <w:t>không</w:t>
      </w:r>
      <w:proofErr w:type="spellEnd"/>
      <w:r w:rsidRPr="00C40622">
        <w:rPr>
          <w:color w:val="212121"/>
          <w:sz w:val="28"/>
          <w:szCs w:val="28"/>
        </w:rPr>
        <w:t xml:space="preserve"> </w:t>
      </w:r>
      <w:proofErr w:type="spellStart"/>
      <w:r w:rsidRPr="00C40622">
        <w:rPr>
          <w:color w:val="212121"/>
          <w:sz w:val="28"/>
          <w:szCs w:val="28"/>
        </w:rPr>
        <w:t>ngừng</w:t>
      </w:r>
      <w:proofErr w:type="spellEnd"/>
      <w:r w:rsidRPr="00C40622">
        <w:rPr>
          <w:color w:val="212121"/>
          <w:sz w:val="28"/>
          <w:szCs w:val="28"/>
        </w:rPr>
        <w:t xml:space="preserve"> </w:t>
      </w:r>
      <w:proofErr w:type="spellStart"/>
      <w:r w:rsidRPr="00C40622">
        <w:rPr>
          <w:color w:val="212121"/>
          <w:sz w:val="28"/>
          <w:szCs w:val="28"/>
        </w:rPr>
        <w:t>của</w:t>
      </w:r>
      <w:proofErr w:type="spellEnd"/>
      <w:r w:rsidRPr="00C40622">
        <w:rPr>
          <w:color w:val="212121"/>
          <w:sz w:val="28"/>
          <w:szCs w:val="28"/>
        </w:rPr>
        <w:t xml:space="preserve"> </w:t>
      </w:r>
      <w:proofErr w:type="spellStart"/>
      <w:r w:rsidRPr="00C40622">
        <w:rPr>
          <w:color w:val="212121"/>
          <w:sz w:val="28"/>
          <w:szCs w:val="28"/>
        </w:rPr>
        <w:t>công</w:t>
      </w:r>
      <w:proofErr w:type="spellEnd"/>
      <w:r w:rsidRPr="00C40622">
        <w:rPr>
          <w:color w:val="212121"/>
          <w:sz w:val="28"/>
          <w:szCs w:val="28"/>
        </w:rPr>
        <w:t xml:space="preserve"> </w:t>
      </w:r>
      <w:proofErr w:type="spellStart"/>
      <w:r w:rsidRPr="00C40622">
        <w:rPr>
          <w:color w:val="212121"/>
          <w:sz w:val="28"/>
          <w:szCs w:val="28"/>
        </w:rPr>
        <w:t>nghệ</w:t>
      </w:r>
      <w:proofErr w:type="spellEnd"/>
      <w:r w:rsidRPr="00C40622">
        <w:rPr>
          <w:color w:val="212121"/>
          <w:sz w:val="28"/>
          <w:szCs w:val="28"/>
        </w:rPr>
        <w:t xml:space="preserve"> </w:t>
      </w:r>
      <w:proofErr w:type="spellStart"/>
      <w:r w:rsidRPr="00C40622">
        <w:rPr>
          <w:color w:val="212121"/>
          <w:sz w:val="28"/>
          <w:szCs w:val="28"/>
        </w:rPr>
        <w:t>thông</w:t>
      </w:r>
      <w:proofErr w:type="spellEnd"/>
      <w:r w:rsidRPr="00C40622">
        <w:rPr>
          <w:color w:val="212121"/>
          <w:sz w:val="28"/>
          <w:szCs w:val="28"/>
        </w:rPr>
        <w:t xml:space="preserve"> tin, tin </w:t>
      </w:r>
      <w:proofErr w:type="spellStart"/>
      <w:r w:rsidRPr="00C40622">
        <w:rPr>
          <w:color w:val="212121"/>
          <w:sz w:val="28"/>
          <w:szCs w:val="28"/>
        </w:rPr>
        <w:t>học</w:t>
      </w:r>
      <w:proofErr w:type="spellEnd"/>
      <w:r w:rsidRPr="00C40622">
        <w:rPr>
          <w:color w:val="212121"/>
          <w:sz w:val="28"/>
          <w:szCs w:val="28"/>
        </w:rPr>
        <w:t xml:space="preserve"> </w:t>
      </w:r>
      <w:proofErr w:type="spellStart"/>
      <w:r w:rsidRPr="00C40622">
        <w:rPr>
          <w:color w:val="212121"/>
          <w:sz w:val="28"/>
          <w:szCs w:val="28"/>
        </w:rPr>
        <w:t>đã</w:t>
      </w:r>
      <w:proofErr w:type="spellEnd"/>
      <w:r w:rsidRPr="00C40622">
        <w:rPr>
          <w:color w:val="212121"/>
          <w:sz w:val="28"/>
          <w:szCs w:val="28"/>
        </w:rPr>
        <w:t xml:space="preserve"> </w:t>
      </w:r>
      <w:proofErr w:type="spellStart"/>
      <w:r w:rsidRPr="00C40622">
        <w:rPr>
          <w:color w:val="212121"/>
          <w:sz w:val="28"/>
          <w:szCs w:val="28"/>
        </w:rPr>
        <w:t>đi</w:t>
      </w:r>
      <w:proofErr w:type="spellEnd"/>
      <w:r w:rsidRPr="00C40622">
        <w:rPr>
          <w:color w:val="212121"/>
          <w:sz w:val="28"/>
          <w:szCs w:val="28"/>
        </w:rPr>
        <w:t xml:space="preserve"> </w:t>
      </w:r>
      <w:proofErr w:type="spellStart"/>
      <w:r w:rsidRPr="00C40622">
        <w:rPr>
          <w:color w:val="212121"/>
          <w:sz w:val="28"/>
          <w:szCs w:val="28"/>
        </w:rPr>
        <w:t>sâu</w:t>
      </w:r>
      <w:proofErr w:type="spellEnd"/>
      <w:r w:rsidRPr="00C40622">
        <w:rPr>
          <w:color w:val="212121"/>
          <w:sz w:val="28"/>
          <w:szCs w:val="28"/>
        </w:rPr>
        <w:t xml:space="preserve"> </w:t>
      </w:r>
      <w:proofErr w:type="spellStart"/>
      <w:r w:rsidRPr="00C40622">
        <w:rPr>
          <w:color w:val="212121"/>
          <w:sz w:val="28"/>
          <w:szCs w:val="28"/>
        </w:rPr>
        <w:t>vào</w:t>
      </w:r>
      <w:proofErr w:type="spellEnd"/>
      <w:r w:rsidRPr="00C40622">
        <w:rPr>
          <w:color w:val="212121"/>
          <w:sz w:val="28"/>
          <w:szCs w:val="28"/>
        </w:rPr>
        <w:t xml:space="preserve"> </w:t>
      </w:r>
      <w:proofErr w:type="spellStart"/>
      <w:r w:rsidRPr="00C40622">
        <w:rPr>
          <w:color w:val="212121"/>
          <w:sz w:val="28"/>
          <w:szCs w:val="28"/>
        </w:rPr>
        <w:t>đời</w:t>
      </w:r>
      <w:proofErr w:type="spellEnd"/>
      <w:r w:rsidRPr="00C40622">
        <w:rPr>
          <w:color w:val="212121"/>
          <w:sz w:val="28"/>
          <w:szCs w:val="28"/>
        </w:rPr>
        <w:t xml:space="preserve"> </w:t>
      </w:r>
      <w:proofErr w:type="spellStart"/>
      <w:r w:rsidRPr="00C40622">
        <w:rPr>
          <w:color w:val="212121"/>
          <w:sz w:val="28"/>
          <w:szCs w:val="28"/>
        </w:rPr>
        <w:t>sống</w:t>
      </w:r>
      <w:proofErr w:type="spellEnd"/>
      <w:r w:rsidRPr="00C40622">
        <w:rPr>
          <w:color w:val="212121"/>
          <w:sz w:val="28"/>
          <w:szCs w:val="28"/>
        </w:rPr>
        <w:t xml:space="preserve"> con </w:t>
      </w:r>
      <w:proofErr w:type="spellStart"/>
      <w:r w:rsidRPr="00C40622">
        <w:rPr>
          <w:color w:val="212121"/>
          <w:sz w:val="28"/>
          <w:szCs w:val="28"/>
        </w:rPr>
        <w:t>người</w:t>
      </w:r>
      <w:proofErr w:type="spellEnd"/>
      <w:r w:rsidRPr="00C40622">
        <w:rPr>
          <w:color w:val="212121"/>
          <w:sz w:val="28"/>
          <w:szCs w:val="28"/>
        </w:rPr>
        <w:t xml:space="preserve">. </w:t>
      </w:r>
      <w:proofErr w:type="spellStart"/>
      <w:r w:rsidRPr="00C40622">
        <w:rPr>
          <w:color w:val="212121"/>
          <w:sz w:val="28"/>
          <w:szCs w:val="28"/>
        </w:rPr>
        <w:t>Nó</w:t>
      </w:r>
      <w:proofErr w:type="spellEnd"/>
      <w:r w:rsidRPr="00C40622">
        <w:rPr>
          <w:color w:val="212121"/>
          <w:sz w:val="28"/>
          <w:szCs w:val="28"/>
        </w:rPr>
        <w:t xml:space="preserve"> </w:t>
      </w:r>
      <w:proofErr w:type="spellStart"/>
      <w:r w:rsidRPr="00C40622">
        <w:rPr>
          <w:color w:val="212121"/>
          <w:sz w:val="28"/>
          <w:szCs w:val="28"/>
        </w:rPr>
        <w:t>làm</w:t>
      </w:r>
      <w:proofErr w:type="spellEnd"/>
      <w:r w:rsidRPr="00C40622">
        <w:rPr>
          <w:color w:val="212121"/>
          <w:sz w:val="28"/>
          <w:szCs w:val="28"/>
        </w:rPr>
        <w:t xml:space="preserve"> </w:t>
      </w:r>
      <w:proofErr w:type="spellStart"/>
      <w:r w:rsidRPr="00C40622">
        <w:rPr>
          <w:color w:val="212121"/>
          <w:sz w:val="28"/>
          <w:szCs w:val="28"/>
        </w:rPr>
        <w:t>thay</w:t>
      </w:r>
      <w:proofErr w:type="spellEnd"/>
      <w:r w:rsidRPr="00C40622">
        <w:rPr>
          <w:color w:val="212121"/>
          <w:sz w:val="28"/>
          <w:szCs w:val="28"/>
        </w:rPr>
        <w:t xml:space="preserve"> </w:t>
      </w:r>
      <w:proofErr w:type="spellStart"/>
      <w:r w:rsidRPr="00C40622">
        <w:rPr>
          <w:color w:val="212121"/>
          <w:sz w:val="28"/>
          <w:szCs w:val="28"/>
        </w:rPr>
        <w:t>đổi</w:t>
      </w:r>
      <w:proofErr w:type="spellEnd"/>
      <w:r w:rsidRPr="00C40622">
        <w:rPr>
          <w:color w:val="212121"/>
          <w:sz w:val="28"/>
          <w:szCs w:val="28"/>
        </w:rPr>
        <w:t xml:space="preserve"> </w:t>
      </w:r>
      <w:proofErr w:type="spellStart"/>
      <w:r w:rsidRPr="00C40622">
        <w:rPr>
          <w:color w:val="212121"/>
          <w:sz w:val="28"/>
          <w:szCs w:val="28"/>
        </w:rPr>
        <w:t>mọi</w:t>
      </w:r>
      <w:proofErr w:type="spellEnd"/>
      <w:r w:rsidRPr="00C40622">
        <w:rPr>
          <w:color w:val="212121"/>
          <w:sz w:val="28"/>
          <w:szCs w:val="28"/>
        </w:rPr>
        <w:t xml:space="preserve"> </w:t>
      </w:r>
      <w:proofErr w:type="spellStart"/>
      <w:r w:rsidRPr="00C40622">
        <w:rPr>
          <w:color w:val="212121"/>
          <w:sz w:val="28"/>
          <w:szCs w:val="28"/>
        </w:rPr>
        <w:t>diện</w:t>
      </w:r>
      <w:proofErr w:type="spellEnd"/>
      <w:r w:rsidRPr="00C40622">
        <w:rPr>
          <w:color w:val="212121"/>
          <w:sz w:val="28"/>
          <w:szCs w:val="28"/>
        </w:rPr>
        <w:t xml:space="preserve"> </w:t>
      </w:r>
      <w:proofErr w:type="spellStart"/>
      <w:r w:rsidRPr="00C40622">
        <w:rPr>
          <w:color w:val="212121"/>
          <w:sz w:val="28"/>
          <w:szCs w:val="28"/>
        </w:rPr>
        <w:t>mạo</w:t>
      </w:r>
      <w:proofErr w:type="spellEnd"/>
      <w:r w:rsidRPr="00C40622">
        <w:rPr>
          <w:color w:val="212121"/>
          <w:sz w:val="28"/>
          <w:szCs w:val="28"/>
        </w:rPr>
        <w:t xml:space="preserve"> </w:t>
      </w:r>
      <w:proofErr w:type="spellStart"/>
      <w:r w:rsidRPr="00C40622">
        <w:rPr>
          <w:color w:val="212121"/>
          <w:sz w:val="28"/>
          <w:szCs w:val="28"/>
        </w:rPr>
        <w:t>cuốc</w:t>
      </w:r>
      <w:proofErr w:type="spellEnd"/>
      <w:r w:rsidRPr="00C40622">
        <w:rPr>
          <w:color w:val="212121"/>
          <w:sz w:val="28"/>
          <w:szCs w:val="28"/>
        </w:rPr>
        <w:t xml:space="preserve"> </w:t>
      </w:r>
      <w:proofErr w:type="spellStart"/>
      <w:r w:rsidRPr="00C40622">
        <w:rPr>
          <w:color w:val="212121"/>
          <w:sz w:val="28"/>
          <w:szCs w:val="28"/>
        </w:rPr>
        <w:t>sống</w:t>
      </w:r>
      <w:proofErr w:type="spellEnd"/>
      <w:r w:rsidRPr="00C40622">
        <w:rPr>
          <w:color w:val="212121"/>
          <w:sz w:val="28"/>
          <w:szCs w:val="28"/>
        </w:rPr>
        <w:t xml:space="preserve">, </w:t>
      </w:r>
      <w:proofErr w:type="spellStart"/>
      <w:r w:rsidRPr="00C40622">
        <w:rPr>
          <w:color w:val="212121"/>
          <w:sz w:val="28"/>
          <w:szCs w:val="28"/>
        </w:rPr>
        <w:t>giúp</w:t>
      </w:r>
      <w:proofErr w:type="spellEnd"/>
      <w:r w:rsidRPr="00C40622">
        <w:rPr>
          <w:color w:val="212121"/>
          <w:sz w:val="28"/>
          <w:szCs w:val="28"/>
        </w:rPr>
        <w:t xml:space="preserve"> con </w:t>
      </w:r>
      <w:proofErr w:type="spellStart"/>
      <w:r w:rsidRPr="00C40622">
        <w:rPr>
          <w:color w:val="212121"/>
          <w:sz w:val="28"/>
          <w:szCs w:val="28"/>
        </w:rPr>
        <w:t>người</w:t>
      </w:r>
      <w:proofErr w:type="spellEnd"/>
      <w:r w:rsidRPr="00C40622">
        <w:rPr>
          <w:color w:val="212121"/>
          <w:sz w:val="28"/>
          <w:szCs w:val="28"/>
        </w:rPr>
        <w:t xml:space="preserve"> </w:t>
      </w:r>
      <w:proofErr w:type="spellStart"/>
      <w:r w:rsidRPr="00C40622">
        <w:rPr>
          <w:color w:val="212121"/>
          <w:sz w:val="28"/>
          <w:szCs w:val="28"/>
        </w:rPr>
        <w:t>hoàn</w:t>
      </w:r>
      <w:proofErr w:type="spellEnd"/>
      <w:r w:rsidRPr="00C40622">
        <w:rPr>
          <w:color w:val="212121"/>
          <w:sz w:val="28"/>
          <w:szCs w:val="28"/>
        </w:rPr>
        <w:t xml:space="preserve"> </w:t>
      </w:r>
      <w:proofErr w:type="spellStart"/>
      <w:r w:rsidRPr="00C40622">
        <w:rPr>
          <w:color w:val="212121"/>
          <w:sz w:val="28"/>
          <w:szCs w:val="28"/>
        </w:rPr>
        <w:t>thành</w:t>
      </w:r>
      <w:proofErr w:type="spellEnd"/>
      <w:r w:rsidRPr="00C40622">
        <w:rPr>
          <w:color w:val="212121"/>
          <w:sz w:val="28"/>
          <w:szCs w:val="28"/>
        </w:rPr>
        <w:t xml:space="preserve"> </w:t>
      </w:r>
      <w:proofErr w:type="spellStart"/>
      <w:r w:rsidRPr="00C40622">
        <w:rPr>
          <w:color w:val="212121"/>
          <w:sz w:val="28"/>
          <w:szCs w:val="28"/>
        </w:rPr>
        <w:t>công</w:t>
      </w:r>
      <w:proofErr w:type="spellEnd"/>
      <w:r w:rsidRPr="00C40622">
        <w:rPr>
          <w:color w:val="212121"/>
          <w:sz w:val="28"/>
          <w:szCs w:val="28"/>
        </w:rPr>
        <w:t xml:space="preserve"> </w:t>
      </w:r>
      <w:proofErr w:type="spellStart"/>
      <w:r w:rsidRPr="00C40622">
        <w:rPr>
          <w:color w:val="212121"/>
          <w:sz w:val="28"/>
          <w:szCs w:val="28"/>
        </w:rPr>
        <w:t>việc</w:t>
      </w:r>
      <w:proofErr w:type="spellEnd"/>
      <w:r w:rsidRPr="00C40622">
        <w:rPr>
          <w:color w:val="212121"/>
          <w:sz w:val="28"/>
          <w:szCs w:val="28"/>
        </w:rPr>
        <w:t xml:space="preserve"> </w:t>
      </w:r>
      <w:proofErr w:type="spellStart"/>
      <w:r w:rsidRPr="00C40622">
        <w:rPr>
          <w:color w:val="212121"/>
          <w:sz w:val="28"/>
          <w:szCs w:val="28"/>
        </w:rPr>
        <w:t>tốt</w:t>
      </w:r>
      <w:proofErr w:type="spellEnd"/>
      <w:r w:rsidRPr="00C40622">
        <w:rPr>
          <w:color w:val="212121"/>
          <w:sz w:val="28"/>
          <w:szCs w:val="28"/>
        </w:rPr>
        <w:t xml:space="preserve"> </w:t>
      </w:r>
      <w:proofErr w:type="spellStart"/>
      <w:r w:rsidRPr="00C40622">
        <w:rPr>
          <w:color w:val="212121"/>
          <w:sz w:val="28"/>
          <w:szCs w:val="28"/>
        </w:rPr>
        <w:t>hơn</w:t>
      </w:r>
      <w:proofErr w:type="spellEnd"/>
      <w:r w:rsidRPr="00C40622">
        <w:rPr>
          <w:color w:val="212121"/>
          <w:sz w:val="28"/>
          <w:szCs w:val="28"/>
        </w:rPr>
        <w:t xml:space="preserve">, </w:t>
      </w:r>
      <w:proofErr w:type="spellStart"/>
      <w:r w:rsidRPr="00C40622">
        <w:rPr>
          <w:color w:val="212121"/>
          <w:sz w:val="28"/>
          <w:szCs w:val="28"/>
        </w:rPr>
        <w:t>giảm</w:t>
      </w:r>
      <w:proofErr w:type="spellEnd"/>
      <w:r w:rsidRPr="00C40622">
        <w:rPr>
          <w:color w:val="212121"/>
          <w:sz w:val="28"/>
          <w:szCs w:val="28"/>
        </w:rPr>
        <w:t xml:space="preserve"> </w:t>
      </w:r>
      <w:proofErr w:type="spellStart"/>
      <w:r w:rsidRPr="00C40622">
        <w:rPr>
          <w:color w:val="212121"/>
          <w:sz w:val="28"/>
          <w:szCs w:val="28"/>
        </w:rPr>
        <w:t>sức</w:t>
      </w:r>
      <w:proofErr w:type="spellEnd"/>
      <w:r w:rsidRPr="00C40622">
        <w:rPr>
          <w:color w:val="212121"/>
          <w:sz w:val="28"/>
          <w:szCs w:val="28"/>
        </w:rPr>
        <w:t xml:space="preserve"> </w:t>
      </w:r>
      <w:proofErr w:type="spellStart"/>
      <w:r w:rsidRPr="00C40622">
        <w:rPr>
          <w:color w:val="212121"/>
          <w:sz w:val="28"/>
          <w:szCs w:val="28"/>
        </w:rPr>
        <w:t>người</w:t>
      </w:r>
      <w:proofErr w:type="spellEnd"/>
      <w:r w:rsidRPr="00C40622">
        <w:rPr>
          <w:color w:val="212121"/>
          <w:sz w:val="28"/>
          <w:szCs w:val="28"/>
        </w:rPr>
        <w:t xml:space="preserve">, </w:t>
      </w:r>
      <w:proofErr w:type="spellStart"/>
      <w:r w:rsidRPr="00C40622">
        <w:rPr>
          <w:color w:val="212121"/>
          <w:sz w:val="28"/>
          <w:szCs w:val="28"/>
        </w:rPr>
        <w:t>cũng</w:t>
      </w:r>
      <w:proofErr w:type="spellEnd"/>
      <w:r w:rsidRPr="00C40622">
        <w:rPr>
          <w:color w:val="212121"/>
          <w:sz w:val="28"/>
          <w:szCs w:val="28"/>
        </w:rPr>
        <w:t xml:space="preserve"> </w:t>
      </w:r>
      <w:proofErr w:type="spellStart"/>
      <w:r w:rsidRPr="00C40622">
        <w:rPr>
          <w:color w:val="212121"/>
          <w:sz w:val="28"/>
          <w:szCs w:val="28"/>
        </w:rPr>
        <w:t>như</w:t>
      </w:r>
      <w:proofErr w:type="spellEnd"/>
      <w:r w:rsidRPr="00C40622">
        <w:rPr>
          <w:color w:val="212121"/>
          <w:sz w:val="28"/>
          <w:szCs w:val="28"/>
        </w:rPr>
        <w:t xml:space="preserve"> </w:t>
      </w:r>
      <w:proofErr w:type="spellStart"/>
      <w:r w:rsidRPr="00C40622">
        <w:rPr>
          <w:color w:val="212121"/>
          <w:sz w:val="28"/>
          <w:szCs w:val="28"/>
        </w:rPr>
        <w:t>tiền</w:t>
      </w:r>
      <w:proofErr w:type="spellEnd"/>
      <w:r w:rsidRPr="00C40622">
        <w:rPr>
          <w:color w:val="212121"/>
          <w:sz w:val="28"/>
          <w:szCs w:val="28"/>
        </w:rPr>
        <w:t xml:space="preserve"> </w:t>
      </w:r>
      <w:proofErr w:type="spellStart"/>
      <w:r w:rsidRPr="00C40622">
        <w:rPr>
          <w:color w:val="212121"/>
          <w:sz w:val="28"/>
          <w:szCs w:val="28"/>
        </w:rPr>
        <w:t>bạc</w:t>
      </w:r>
      <w:proofErr w:type="spellEnd"/>
      <w:r w:rsidRPr="00C40622">
        <w:rPr>
          <w:color w:val="212121"/>
          <w:sz w:val="28"/>
          <w:szCs w:val="28"/>
        </w:rPr>
        <w:t xml:space="preserve"> </w:t>
      </w:r>
      <w:proofErr w:type="spellStart"/>
      <w:r w:rsidRPr="00C40622">
        <w:rPr>
          <w:color w:val="212121"/>
          <w:sz w:val="28"/>
          <w:szCs w:val="28"/>
        </w:rPr>
        <w:t>các</w:t>
      </w:r>
      <w:proofErr w:type="spellEnd"/>
      <w:r w:rsidRPr="00C40622">
        <w:rPr>
          <w:color w:val="212121"/>
          <w:sz w:val="28"/>
          <w:szCs w:val="28"/>
        </w:rPr>
        <w:t xml:space="preserve"> </w:t>
      </w:r>
      <w:proofErr w:type="spellStart"/>
      <w:r w:rsidRPr="00C40622">
        <w:rPr>
          <w:color w:val="212121"/>
          <w:sz w:val="28"/>
          <w:szCs w:val="28"/>
        </w:rPr>
        <w:t>ứng</w:t>
      </w:r>
      <w:proofErr w:type="spellEnd"/>
      <w:r w:rsidRPr="00C40622">
        <w:rPr>
          <w:color w:val="212121"/>
          <w:sz w:val="28"/>
          <w:szCs w:val="28"/>
        </w:rPr>
        <w:t xml:space="preserve"> </w:t>
      </w:r>
      <w:proofErr w:type="spellStart"/>
      <w:r w:rsidRPr="00C40622">
        <w:rPr>
          <w:color w:val="212121"/>
          <w:sz w:val="28"/>
          <w:szCs w:val="28"/>
        </w:rPr>
        <w:t>trên</w:t>
      </w:r>
      <w:proofErr w:type="spellEnd"/>
      <w:r w:rsidRPr="00C40622">
        <w:rPr>
          <w:color w:val="212121"/>
          <w:sz w:val="28"/>
          <w:szCs w:val="28"/>
        </w:rPr>
        <w:t xml:space="preserve"> </w:t>
      </w:r>
      <w:proofErr w:type="spellStart"/>
      <w:r w:rsidRPr="00C40622">
        <w:rPr>
          <w:color w:val="212121"/>
          <w:sz w:val="28"/>
          <w:szCs w:val="28"/>
        </w:rPr>
        <w:t>mọi</w:t>
      </w:r>
      <w:proofErr w:type="spellEnd"/>
      <w:r w:rsidRPr="00C40622">
        <w:rPr>
          <w:color w:val="212121"/>
          <w:sz w:val="28"/>
          <w:szCs w:val="28"/>
        </w:rPr>
        <w:t xml:space="preserve"> </w:t>
      </w:r>
      <w:proofErr w:type="spellStart"/>
      <w:r w:rsidRPr="00C40622">
        <w:rPr>
          <w:color w:val="212121"/>
          <w:sz w:val="28"/>
          <w:szCs w:val="28"/>
        </w:rPr>
        <w:t>lĩnh</w:t>
      </w:r>
      <w:proofErr w:type="spellEnd"/>
      <w:r w:rsidRPr="00C40622">
        <w:rPr>
          <w:color w:val="212121"/>
          <w:sz w:val="28"/>
          <w:szCs w:val="28"/>
        </w:rPr>
        <w:t xml:space="preserve"> </w:t>
      </w:r>
      <w:proofErr w:type="spellStart"/>
      <w:r w:rsidRPr="00C40622">
        <w:rPr>
          <w:color w:val="212121"/>
          <w:sz w:val="28"/>
          <w:szCs w:val="28"/>
        </w:rPr>
        <w:t>vực</w:t>
      </w:r>
      <w:proofErr w:type="spellEnd"/>
      <w:r w:rsidRPr="00C40622">
        <w:rPr>
          <w:color w:val="212121"/>
          <w:sz w:val="28"/>
          <w:szCs w:val="28"/>
        </w:rPr>
        <w:t xml:space="preserve"> </w:t>
      </w:r>
      <w:proofErr w:type="spellStart"/>
      <w:r w:rsidRPr="00C40622">
        <w:rPr>
          <w:color w:val="212121"/>
          <w:sz w:val="28"/>
          <w:szCs w:val="28"/>
        </w:rPr>
        <w:t>của</w:t>
      </w:r>
      <w:proofErr w:type="spellEnd"/>
      <w:r w:rsidRPr="00C40622">
        <w:rPr>
          <w:color w:val="212121"/>
          <w:sz w:val="28"/>
          <w:szCs w:val="28"/>
        </w:rPr>
        <w:t xml:space="preserve"> </w:t>
      </w:r>
      <w:proofErr w:type="spellStart"/>
      <w:r w:rsidRPr="00C40622">
        <w:rPr>
          <w:color w:val="212121"/>
          <w:sz w:val="28"/>
          <w:szCs w:val="28"/>
        </w:rPr>
        <w:t>cuộc</w:t>
      </w:r>
      <w:proofErr w:type="spellEnd"/>
      <w:r w:rsidRPr="00C40622">
        <w:rPr>
          <w:color w:val="212121"/>
          <w:sz w:val="28"/>
          <w:szCs w:val="28"/>
        </w:rPr>
        <w:t xml:space="preserve"> </w:t>
      </w:r>
      <w:proofErr w:type="spellStart"/>
      <w:r w:rsidRPr="00C40622">
        <w:rPr>
          <w:color w:val="212121"/>
          <w:sz w:val="28"/>
          <w:szCs w:val="28"/>
        </w:rPr>
        <w:t>sống</w:t>
      </w:r>
      <w:proofErr w:type="spellEnd"/>
      <w:r w:rsidRPr="00C40622">
        <w:rPr>
          <w:color w:val="212121"/>
          <w:sz w:val="28"/>
          <w:szCs w:val="28"/>
        </w:rPr>
        <w:t xml:space="preserve"> </w:t>
      </w:r>
      <w:proofErr w:type="spellStart"/>
      <w:r w:rsidRPr="00C40622">
        <w:rPr>
          <w:color w:val="212121"/>
          <w:sz w:val="28"/>
          <w:szCs w:val="28"/>
        </w:rPr>
        <w:t>cũng</w:t>
      </w:r>
      <w:proofErr w:type="spellEnd"/>
      <w:r w:rsidRPr="00C40622">
        <w:rPr>
          <w:color w:val="212121"/>
          <w:sz w:val="28"/>
          <w:szCs w:val="28"/>
        </w:rPr>
        <w:t xml:space="preserve"> </w:t>
      </w:r>
      <w:proofErr w:type="spellStart"/>
      <w:r w:rsidRPr="00C40622">
        <w:rPr>
          <w:color w:val="212121"/>
          <w:sz w:val="28"/>
          <w:szCs w:val="28"/>
        </w:rPr>
        <w:t>dần</w:t>
      </w:r>
      <w:proofErr w:type="spellEnd"/>
      <w:r w:rsidRPr="00C40622">
        <w:rPr>
          <w:color w:val="212121"/>
          <w:sz w:val="28"/>
          <w:szCs w:val="28"/>
        </w:rPr>
        <w:t xml:space="preserve"> </w:t>
      </w:r>
      <w:proofErr w:type="spellStart"/>
      <w:r w:rsidRPr="00C40622">
        <w:rPr>
          <w:color w:val="212121"/>
          <w:sz w:val="28"/>
          <w:szCs w:val="28"/>
        </w:rPr>
        <w:t>ra</w:t>
      </w:r>
      <w:proofErr w:type="spellEnd"/>
      <w:r w:rsidRPr="00C40622">
        <w:rPr>
          <w:color w:val="212121"/>
          <w:sz w:val="28"/>
          <w:szCs w:val="28"/>
        </w:rPr>
        <w:t xml:space="preserve">, </w:t>
      </w:r>
      <w:proofErr w:type="spellStart"/>
      <w:r w:rsidRPr="00C40622">
        <w:rPr>
          <w:color w:val="212121"/>
          <w:sz w:val="28"/>
          <w:szCs w:val="28"/>
        </w:rPr>
        <w:t>mà</w:t>
      </w:r>
      <w:proofErr w:type="spellEnd"/>
      <w:r w:rsidRPr="00C40622">
        <w:rPr>
          <w:color w:val="212121"/>
          <w:sz w:val="28"/>
          <w:szCs w:val="28"/>
        </w:rPr>
        <w:t xml:space="preserve"> </w:t>
      </w:r>
      <w:proofErr w:type="spellStart"/>
      <w:r w:rsidRPr="00C40622">
        <w:rPr>
          <w:color w:val="212121"/>
          <w:sz w:val="28"/>
          <w:szCs w:val="28"/>
        </w:rPr>
        <w:t>chúng</w:t>
      </w:r>
      <w:proofErr w:type="spellEnd"/>
      <w:r w:rsidRPr="00C40622">
        <w:rPr>
          <w:color w:val="212121"/>
          <w:sz w:val="28"/>
          <w:szCs w:val="28"/>
        </w:rPr>
        <w:t xml:space="preserve"> ta </w:t>
      </w:r>
      <w:proofErr w:type="spellStart"/>
      <w:r w:rsidRPr="00C40622">
        <w:rPr>
          <w:color w:val="212121"/>
          <w:sz w:val="28"/>
          <w:szCs w:val="28"/>
        </w:rPr>
        <w:t>thường</w:t>
      </w:r>
      <w:proofErr w:type="spellEnd"/>
      <w:r w:rsidRPr="00C40622">
        <w:rPr>
          <w:color w:val="212121"/>
          <w:sz w:val="28"/>
          <w:szCs w:val="28"/>
        </w:rPr>
        <w:t xml:space="preserve"> </w:t>
      </w:r>
      <w:proofErr w:type="spellStart"/>
      <w:r w:rsidRPr="00C40622">
        <w:rPr>
          <w:color w:val="212121"/>
          <w:sz w:val="28"/>
          <w:szCs w:val="28"/>
        </w:rPr>
        <w:t>thấy</w:t>
      </w:r>
      <w:proofErr w:type="spellEnd"/>
      <w:r w:rsidRPr="00C40622">
        <w:rPr>
          <w:color w:val="212121"/>
          <w:sz w:val="28"/>
          <w:szCs w:val="28"/>
        </w:rPr>
        <w:t xml:space="preserve"> </w:t>
      </w:r>
      <w:proofErr w:type="spellStart"/>
      <w:r w:rsidRPr="00C40622">
        <w:rPr>
          <w:color w:val="212121"/>
          <w:sz w:val="28"/>
          <w:szCs w:val="28"/>
        </w:rPr>
        <w:t>nhất</w:t>
      </w:r>
      <w:proofErr w:type="spellEnd"/>
      <w:r w:rsidRPr="00C40622">
        <w:rPr>
          <w:color w:val="212121"/>
          <w:sz w:val="28"/>
          <w:szCs w:val="28"/>
        </w:rPr>
        <w:t xml:space="preserve"> </w:t>
      </w:r>
      <w:proofErr w:type="spellStart"/>
      <w:r w:rsidRPr="00C40622">
        <w:rPr>
          <w:color w:val="212121"/>
          <w:sz w:val="28"/>
          <w:szCs w:val="28"/>
        </w:rPr>
        <w:t>là</w:t>
      </w:r>
      <w:proofErr w:type="spellEnd"/>
      <w:r w:rsidRPr="00C40622">
        <w:rPr>
          <w:color w:val="212121"/>
          <w:sz w:val="28"/>
          <w:szCs w:val="28"/>
        </w:rPr>
        <w:t xml:space="preserve"> </w:t>
      </w:r>
      <w:proofErr w:type="spellStart"/>
      <w:r w:rsidRPr="00C40622">
        <w:rPr>
          <w:color w:val="212121"/>
          <w:sz w:val="28"/>
          <w:szCs w:val="28"/>
        </w:rPr>
        <w:t>ứng</w:t>
      </w:r>
      <w:proofErr w:type="spellEnd"/>
      <w:r w:rsidRPr="00C40622">
        <w:rPr>
          <w:color w:val="212121"/>
          <w:sz w:val="28"/>
          <w:szCs w:val="28"/>
        </w:rPr>
        <w:t xml:space="preserve"> </w:t>
      </w:r>
      <w:proofErr w:type="spellStart"/>
      <w:r w:rsidRPr="00C40622">
        <w:rPr>
          <w:color w:val="212121"/>
          <w:sz w:val="28"/>
          <w:szCs w:val="28"/>
        </w:rPr>
        <w:t>dụng</w:t>
      </w:r>
      <w:proofErr w:type="spellEnd"/>
      <w:r w:rsidRPr="00C40622">
        <w:rPr>
          <w:color w:val="212121"/>
          <w:sz w:val="28"/>
          <w:szCs w:val="28"/>
        </w:rPr>
        <w:t xml:space="preserve"> </w:t>
      </w:r>
      <w:proofErr w:type="spellStart"/>
      <w:r w:rsidRPr="00C40622">
        <w:rPr>
          <w:color w:val="212121"/>
          <w:sz w:val="28"/>
          <w:szCs w:val="28"/>
        </w:rPr>
        <w:t>trên</w:t>
      </w:r>
      <w:proofErr w:type="spellEnd"/>
      <w:r w:rsidRPr="00C40622">
        <w:rPr>
          <w:color w:val="212121"/>
          <w:sz w:val="28"/>
          <w:szCs w:val="28"/>
        </w:rPr>
        <w:t xml:space="preserve"> </w:t>
      </w:r>
      <w:proofErr w:type="spellStart"/>
      <w:r w:rsidRPr="00C40622">
        <w:rPr>
          <w:color w:val="212121"/>
          <w:sz w:val="28"/>
          <w:szCs w:val="28"/>
        </w:rPr>
        <w:t>lĩnh</w:t>
      </w:r>
      <w:proofErr w:type="spellEnd"/>
      <w:r w:rsidRPr="00C40622">
        <w:rPr>
          <w:color w:val="212121"/>
          <w:sz w:val="28"/>
          <w:szCs w:val="28"/>
        </w:rPr>
        <w:t xml:space="preserve"> </w:t>
      </w:r>
      <w:proofErr w:type="spellStart"/>
      <w:r w:rsidRPr="00C40622">
        <w:rPr>
          <w:color w:val="212121"/>
          <w:sz w:val="28"/>
          <w:szCs w:val="28"/>
        </w:rPr>
        <w:t>vực</w:t>
      </w:r>
      <w:proofErr w:type="spellEnd"/>
      <w:r w:rsidRPr="00C40622">
        <w:rPr>
          <w:color w:val="212121"/>
          <w:sz w:val="28"/>
          <w:szCs w:val="28"/>
        </w:rPr>
        <w:t xml:space="preserve"> </w:t>
      </w:r>
      <w:proofErr w:type="spellStart"/>
      <w:r w:rsidRPr="00C40622">
        <w:rPr>
          <w:color w:val="212121"/>
          <w:sz w:val="28"/>
          <w:szCs w:val="28"/>
        </w:rPr>
        <w:t>phần</w:t>
      </w:r>
      <w:proofErr w:type="spellEnd"/>
      <w:r w:rsidRPr="00C40622">
        <w:rPr>
          <w:color w:val="212121"/>
          <w:sz w:val="28"/>
          <w:szCs w:val="28"/>
        </w:rPr>
        <w:t xml:space="preserve"> </w:t>
      </w:r>
      <w:proofErr w:type="spellStart"/>
      <w:r w:rsidRPr="00C40622">
        <w:rPr>
          <w:color w:val="212121"/>
          <w:sz w:val="28"/>
          <w:szCs w:val="28"/>
        </w:rPr>
        <w:t>mềm</w:t>
      </w:r>
      <w:proofErr w:type="spellEnd"/>
      <w:r w:rsidRPr="00C40622">
        <w:rPr>
          <w:color w:val="212121"/>
          <w:sz w:val="28"/>
          <w:szCs w:val="28"/>
        </w:rPr>
        <w:t xml:space="preserve"> </w:t>
      </w:r>
      <w:proofErr w:type="spellStart"/>
      <w:r w:rsidRPr="00C40622">
        <w:rPr>
          <w:color w:val="212121"/>
          <w:sz w:val="28"/>
          <w:szCs w:val="28"/>
        </w:rPr>
        <w:t>ứng</w:t>
      </w:r>
      <w:proofErr w:type="spellEnd"/>
      <w:r w:rsidRPr="00C40622">
        <w:rPr>
          <w:color w:val="212121"/>
          <w:sz w:val="28"/>
          <w:szCs w:val="28"/>
        </w:rPr>
        <w:t xml:space="preserve"> </w:t>
      </w:r>
      <w:proofErr w:type="spellStart"/>
      <w:r w:rsidRPr="00C40622">
        <w:rPr>
          <w:color w:val="212121"/>
          <w:sz w:val="28"/>
          <w:szCs w:val="28"/>
        </w:rPr>
        <w:t>dụng</w:t>
      </w:r>
      <w:proofErr w:type="spellEnd"/>
      <w:r w:rsidRPr="00C40622">
        <w:rPr>
          <w:color w:val="212121"/>
          <w:sz w:val="28"/>
          <w:szCs w:val="28"/>
        </w:rPr>
        <w:t>.</w:t>
      </w:r>
    </w:p>
    <w:p w14:paraId="55B062DC" w14:textId="77777777" w:rsidR="00B81102" w:rsidRPr="00C40622" w:rsidRDefault="00B81102" w:rsidP="00B81102">
      <w:pPr>
        <w:pStyle w:val="NormalWeb"/>
        <w:shd w:val="clear" w:color="auto" w:fill="FFFFFF"/>
        <w:spacing w:after="312" w:line="360" w:lineRule="auto"/>
        <w:ind w:firstLine="567"/>
        <w:jc w:val="both"/>
        <w:rPr>
          <w:color w:val="212121"/>
          <w:sz w:val="28"/>
          <w:szCs w:val="28"/>
        </w:rPr>
      </w:pPr>
      <w:proofErr w:type="spellStart"/>
      <w:r w:rsidRPr="00C40622">
        <w:rPr>
          <w:color w:val="212121"/>
          <w:sz w:val="28"/>
          <w:szCs w:val="28"/>
        </w:rPr>
        <w:t>Áp</w:t>
      </w:r>
      <w:proofErr w:type="spellEnd"/>
      <w:r w:rsidRPr="00C40622">
        <w:rPr>
          <w:color w:val="212121"/>
          <w:sz w:val="28"/>
          <w:szCs w:val="28"/>
        </w:rPr>
        <w:t xml:space="preserve"> </w:t>
      </w:r>
      <w:proofErr w:type="spellStart"/>
      <w:r w:rsidRPr="00C40622">
        <w:rPr>
          <w:color w:val="212121"/>
          <w:sz w:val="28"/>
          <w:szCs w:val="28"/>
        </w:rPr>
        <w:t>dụng</w:t>
      </w:r>
      <w:proofErr w:type="spellEnd"/>
      <w:r w:rsidRPr="00C40622">
        <w:rPr>
          <w:color w:val="212121"/>
          <w:sz w:val="28"/>
          <w:szCs w:val="28"/>
        </w:rPr>
        <w:t xml:space="preserve"> tin </w:t>
      </w:r>
      <w:proofErr w:type="spellStart"/>
      <w:r w:rsidRPr="00C40622">
        <w:rPr>
          <w:color w:val="212121"/>
          <w:sz w:val="28"/>
          <w:szCs w:val="28"/>
        </w:rPr>
        <w:t>học</w:t>
      </w:r>
      <w:proofErr w:type="spellEnd"/>
      <w:r w:rsidRPr="00C40622">
        <w:rPr>
          <w:color w:val="212121"/>
          <w:sz w:val="28"/>
          <w:szCs w:val="28"/>
        </w:rPr>
        <w:t xml:space="preserve"> </w:t>
      </w:r>
      <w:proofErr w:type="spellStart"/>
      <w:r w:rsidRPr="00C40622">
        <w:rPr>
          <w:color w:val="212121"/>
          <w:sz w:val="28"/>
          <w:szCs w:val="28"/>
        </w:rPr>
        <w:t>vào</w:t>
      </w:r>
      <w:proofErr w:type="spellEnd"/>
      <w:r w:rsidRPr="00C40622">
        <w:rPr>
          <w:color w:val="212121"/>
          <w:sz w:val="28"/>
          <w:szCs w:val="28"/>
        </w:rPr>
        <w:t xml:space="preserve"> </w:t>
      </w:r>
      <w:proofErr w:type="spellStart"/>
      <w:r w:rsidRPr="00C40622">
        <w:rPr>
          <w:color w:val="212121"/>
          <w:sz w:val="28"/>
          <w:szCs w:val="28"/>
        </w:rPr>
        <w:t>cuộc</w:t>
      </w:r>
      <w:proofErr w:type="spellEnd"/>
      <w:r w:rsidRPr="00C40622">
        <w:rPr>
          <w:color w:val="212121"/>
          <w:sz w:val="28"/>
          <w:szCs w:val="28"/>
        </w:rPr>
        <w:t xml:space="preserve"> </w:t>
      </w:r>
      <w:proofErr w:type="spellStart"/>
      <w:r w:rsidRPr="00C40622">
        <w:rPr>
          <w:color w:val="212121"/>
          <w:sz w:val="28"/>
          <w:szCs w:val="28"/>
        </w:rPr>
        <w:t>sống</w:t>
      </w:r>
      <w:proofErr w:type="spellEnd"/>
      <w:r w:rsidRPr="00C40622">
        <w:rPr>
          <w:color w:val="212121"/>
          <w:sz w:val="28"/>
          <w:szCs w:val="28"/>
        </w:rPr>
        <w:t xml:space="preserve"> </w:t>
      </w:r>
      <w:proofErr w:type="spellStart"/>
      <w:r w:rsidRPr="00C40622">
        <w:rPr>
          <w:color w:val="212121"/>
          <w:sz w:val="28"/>
          <w:szCs w:val="28"/>
        </w:rPr>
        <w:t>giúp</w:t>
      </w:r>
      <w:proofErr w:type="spellEnd"/>
      <w:r w:rsidRPr="00C40622">
        <w:rPr>
          <w:color w:val="212121"/>
          <w:sz w:val="28"/>
          <w:szCs w:val="28"/>
        </w:rPr>
        <w:t xml:space="preserve"> </w:t>
      </w:r>
      <w:proofErr w:type="spellStart"/>
      <w:r w:rsidRPr="00C40622">
        <w:rPr>
          <w:color w:val="212121"/>
          <w:sz w:val="28"/>
          <w:szCs w:val="28"/>
        </w:rPr>
        <w:t>cho</w:t>
      </w:r>
      <w:proofErr w:type="spellEnd"/>
      <w:r w:rsidRPr="00C40622">
        <w:rPr>
          <w:color w:val="212121"/>
          <w:sz w:val="28"/>
          <w:szCs w:val="28"/>
        </w:rPr>
        <w:t xml:space="preserve"> con </w:t>
      </w:r>
      <w:proofErr w:type="spellStart"/>
      <w:r w:rsidRPr="00C40622">
        <w:rPr>
          <w:color w:val="212121"/>
          <w:sz w:val="28"/>
          <w:szCs w:val="28"/>
        </w:rPr>
        <w:t>người</w:t>
      </w:r>
      <w:proofErr w:type="spellEnd"/>
      <w:r w:rsidRPr="00C40622">
        <w:rPr>
          <w:color w:val="212121"/>
          <w:sz w:val="28"/>
          <w:szCs w:val="28"/>
        </w:rPr>
        <w:t xml:space="preserve"> </w:t>
      </w:r>
      <w:proofErr w:type="spellStart"/>
      <w:r w:rsidRPr="00C40622">
        <w:rPr>
          <w:color w:val="212121"/>
          <w:sz w:val="28"/>
          <w:szCs w:val="28"/>
        </w:rPr>
        <w:t>giảm</w:t>
      </w:r>
      <w:proofErr w:type="spellEnd"/>
      <w:r w:rsidRPr="00C40622">
        <w:rPr>
          <w:color w:val="212121"/>
          <w:sz w:val="28"/>
          <w:szCs w:val="28"/>
        </w:rPr>
        <w:t xml:space="preserve"> </w:t>
      </w:r>
      <w:proofErr w:type="spellStart"/>
      <w:r w:rsidRPr="00C40622">
        <w:rPr>
          <w:color w:val="212121"/>
          <w:sz w:val="28"/>
          <w:szCs w:val="28"/>
        </w:rPr>
        <w:t>thiểu</w:t>
      </w:r>
      <w:proofErr w:type="spellEnd"/>
      <w:r w:rsidRPr="00C40622">
        <w:rPr>
          <w:color w:val="212121"/>
          <w:sz w:val="28"/>
          <w:szCs w:val="28"/>
        </w:rPr>
        <w:t xml:space="preserve"> </w:t>
      </w:r>
      <w:proofErr w:type="spellStart"/>
      <w:r w:rsidRPr="00C40622">
        <w:rPr>
          <w:color w:val="212121"/>
          <w:sz w:val="28"/>
          <w:szCs w:val="28"/>
        </w:rPr>
        <w:t>đi</w:t>
      </w:r>
      <w:proofErr w:type="spellEnd"/>
      <w:r w:rsidRPr="00C40622">
        <w:rPr>
          <w:color w:val="212121"/>
          <w:sz w:val="28"/>
          <w:szCs w:val="28"/>
        </w:rPr>
        <w:t xml:space="preserve"> </w:t>
      </w:r>
      <w:proofErr w:type="spellStart"/>
      <w:r w:rsidRPr="00C40622">
        <w:rPr>
          <w:color w:val="212121"/>
          <w:sz w:val="28"/>
          <w:szCs w:val="28"/>
        </w:rPr>
        <w:t>những</w:t>
      </w:r>
      <w:proofErr w:type="spellEnd"/>
      <w:r w:rsidRPr="00C40622">
        <w:rPr>
          <w:color w:val="212121"/>
          <w:sz w:val="28"/>
          <w:szCs w:val="28"/>
        </w:rPr>
        <w:t xml:space="preserve"> </w:t>
      </w:r>
      <w:proofErr w:type="spellStart"/>
      <w:r w:rsidRPr="00C40622">
        <w:rPr>
          <w:color w:val="212121"/>
          <w:sz w:val="28"/>
          <w:szCs w:val="28"/>
        </w:rPr>
        <w:t>công</w:t>
      </w:r>
      <w:proofErr w:type="spellEnd"/>
      <w:r w:rsidRPr="00C40622">
        <w:rPr>
          <w:color w:val="212121"/>
          <w:sz w:val="28"/>
          <w:szCs w:val="28"/>
        </w:rPr>
        <w:t xml:space="preserve"> </w:t>
      </w:r>
      <w:proofErr w:type="spellStart"/>
      <w:r w:rsidRPr="00C40622">
        <w:rPr>
          <w:color w:val="212121"/>
          <w:sz w:val="28"/>
          <w:szCs w:val="28"/>
        </w:rPr>
        <w:t>việc</w:t>
      </w:r>
      <w:proofErr w:type="spellEnd"/>
      <w:r w:rsidRPr="00C40622">
        <w:rPr>
          <w:color w:val="212121"/>
          <w:sz w:val="28"/>
          <w:szCs w:val="28"/>
        </w:rPr>
        <w:t xml:space="preserve"> </w:t>
      </w:r>
      <w:proofErr w:type="spellStart"/>
      <w:r w:rsidRPr="00C40622">
        <w:rPr>
          <w:color w:val="212121"/>
          <w:sz w:val="28"/>
          <w:szCs w:val="28"/>
        </w:rPr>
        <w:t>thủ</w:t>
      </w:r>
      <w:proofErr w:type="spellEnd"/>
      <w:r w:rsidRPr="00C40622">
        <w:rPr>
          <w:color w:val="212121"/>
          <w:sz w:val="28"/>
          <w:szCs w:val="28"/>
        </w:rPr>
        <w:t xml:space="preserve"> </w:t>
      </w:r>
      <w:proofErr w:type="spellStart"/>
      <w:r w:rsidRPr="00C40622">
        <w:rPr>
          <w:color w:val="212121"/>
          <w:sz w:val="28"/>
          <w:szCs w:val="28"/>
        </w:rPr>
        <w:t>công</w:t>
      </w:r>
      <w:proofErr w:type="spellEnd"/>
      <w:r w:rsidRPr="00C40622">
        <w:rPr>
          <w:color w:val="212121"/>
          <w:sz w:val="28"/>
          <w:szCs w:val="28"/>
        </w:rPr>
        <w:t xml:space="preserve"> </w:t>
      </w:r>
      <w:proofErr w:type="spellStart"/>
      <w:r w:rsidRPr="00C40622">
        <w:rPr>
          <w:color w:val="212121"/>
          <w:sz w:val="28"/>
          <w:szCs w:val="28"/>
        </w:rPr>
        <w:t>mất</w:t>
      </w:r>
      <w:proofErr w:type="spellEnd"/>
      <w:r w:rsidRPr="00C40622">
        <w:rPr>
          <w:color w:val="212121"/>
          <w:sz w:val="28"/>
          <w:szCs w:val="28"/>
        </w:rPr>
        <w:t xml:space="preserve"> </w:t>
      </w:r>
      <w:proofErr w:type="spellStart"/>
      <w:r w:rsidRPr="00C40622">
        <w:rPr>
          <w:color w:val="212121"/>
          <w:sz w:val="28"/>
          <w:szCs w:val="28"/>
        </w:rPr>
        <w:t>nhiều</w:t>
      </w:r>
      <w:proofErr w:type="spellEnd"/>
      <w:r w:rsidRPr="00C40622">
        <w:rPr>
          <w:color w:val="212121"/>
          <w:sz w:val="28"/>
          <w:szCs w:val="28"/>
        </w:rPr>
        <w:t xml:space="preserve"> </w:t>
      </w:r>
      <w:proofErr w:type="spellStart"/>
      <w:r w:rsidRPr="00C40622">
        <w:rPr>
          <w:color w:val="212121"/>
          <w:sz w:val="28"/>
          <w:szCs w:val="28"/>
        </w:rPr>
        <w:t>thời</w:t>
      </w:r>
      <w:proofErr w:type="spellEnd"/>
      <w:r w:rsidRPr="00C40622">
        <w:rPr>
          <w:color w:val="212121"/>
          <w:sz w:val="28"/>
          <w:szCs w:val="28"/>
        </w:rPr>
        <w:t xml:space="preserve"> </w:t>
      </w:r>
      <w:proofErr w:type="spellStart"/>
      <w:r w:rsidRPr="00C40622">
        <w:rPr>
          <w:color w:val="212121"/>
          <w:sz w:val="28"/>
          <w:szCs w:val="28"/>
        </w:rPr>
        <w:t>gian</w:t>
      </w:r>
      <w:proofErr w:type="spellEnd"/>
      <w:r w:rsidRPr="00C40622">
        <w:rPr>
          <w:color w:val="212121"/>
          <w:sz w:val="28"/>
          <w:szCs w:val="28"/>
        </w:rPr>
        <w:t xml:space="preserve">, </w:t>
      </w:r>
      <w:proofErr w:type="spellStart"/>
      <w:r w:rsidRPr="00C40622">
        <w:rPr>
          <w:color w:val="212121"/>
          <w:sz w:val="28"/>
          <w:szCs w:val="28"/>
        </w:rPr>
        <w:t>tiền</w:t>
      </w:r>
      <w:proofErr w:type="spellEnd"/>
      <w:r w:rsidRPr="00C40622">
        <w:rPr>
          <w:color w:val="212121"/>
          <w:sz w:val="28"/>
          <w:szCs w:val="28"/>
        </w:rPr>
        <w:t xml:space="preserve"> </w:t>
      </w:r>
      <w:proofErr w:type="spellStart"/>
      <w:r w:rsidRPr="00C40622">
        <w:rPr>
          <w:color w:val="212121"/>
          <w:sz w:val="28"/>
          <w:szCs w:val="28"/>
        </w:rPr>
        <w:t>bạc</w:t>
      </w:r>
      <w:proofErr w:type="spellEnd"/>
      <w:r w:rsidRPr="00C40622">
        <w:rPr>
          <w:color w:val="212121"/>
          <w:sz w:val="28"/>
          <w:szCs w:val="28"/>
        </w:rPr>
        <w:t xml:space="preserve"> </w:t>
      </w:r>
      <w:proofErr w:type="spellStart"/>
      <w:r w:rsidRPr="00C40622">
        <w:rPr>
          <w:color w:val="212121"/>
          <w:sz w:val="28"/>
          <w:szCs w:val="28"/>
        </w:rPr>
        <w:t>và</w:t>
      </w:r>
      <w:proofErr w:type="spellEnd"/>
      <w:r w:rsidRPr="00C40622">
        <w:rPr>
          <w:color w:val="212121"/>
          <w:sz w:val="28"/>
          <w:szCs w:val="28"/>
        </w:rPr>
        <w:t xml:space="preserve"> </w:t>
      </w:r>
      <w:proofErr w:type="spellStart"/>
      <w:r w:rsidRPr="00C40622">
        <w:rPr>
          <w:color w:val="212121"/>
          <w:sz w:val="28"/>
          <w:szCs w:val="28"/>
        </w:rPr>
        <w:t>cả</w:t>
      </w:r>
      <w:proofErr w:type="spellEnd"/>
      <w:r w:rsidRPr="00C40622">
        <w:rPr>
          <w:color w:val="212121"/>
          <w:sz w:val="28"/>
          <w:szCs w:val="28"/>
        </w:rPr>
        <w:t xml:space="preserve"> </w:t>
      </w:r>
      <w:proofErr w:type="spellStart"/>
      <w:r w:rsidRPr="00C40622">
        <w:rPr>
          <w:color w:val="212121"/>
          <w:sz w:val="28"/>
          <w:szCs w:val="28"/>
        </w:rPr>
        <w:t>nguồn</w:t>
      </w:r>
      <w:proofErr w:type="spellEnd"/>
      <w:r w:rsidRPr="00C40622">
        <w:rPr>
          <w:color w:val="212121"/>
          <w:sz w:val="28"/>
          <w:szCs w:val="28"/>
        </w:rPr>
        <w:t xml:space="preserve"> </w:t>
      </w:r>
      <w:proofErr w:type="spellStart"/>
      <w:r w:rsidRPr="00C40622">
        <w:rPr>
          <w:color w:val="212121"/>
          <w:sz w:val="28"/>
          <w:szCs w:val="28"/>
        </w:rPr>
        <w:t>nhân</w:t>
      </w:r>
      <w:proofErr w:type="spellEnd"/>
      <w:r w:rsidRPr="00C40622">
        <w:rPr>
          <w:color w:val="212121"/>
          <w:sz w:val="28"/>
          <w:szCs w:val="28"/>
        </w:rPr>
        <w:t xml:space="preserve"> </w:t>
      </w:r>
      <w:proofErr w:type="spellStart"/>
      <w:r w:rsidRPr="00C40622">
        <w:rPr>
          <w:color w:val="212121"/>
          <w:sz w:val="28"/>
          <w:szCs w:val="28"/>
        </w:rPr>
        <w:t>lực</w:t>
      </w:r>
      <w:proofErr w:type="spellEnd"/>
      <w:r w:rsidRPr="00C40622">
        <w:rPr>
          <w:color w:val="212121"/>
          <w:sz w:val="28"/>
          <w:szCs w:val="28"/>
        </w:rPr>
        <w:t xml:space="preserve">, </w:t>
      </w:r>
      <w:proofErr w:type="spellStart"/>
      <w:r w:rsidRPr="00C40622">
        <w:rPr>
          <w:color w:val="212121"/>
          <w:sz w:val="28"/>
          <w:szCs w:val="28"/>
        </w:rPr>
        <w:t>từ</w:t>
      </w:r>
      <w:proofErr w:type="spellEnd"/>
      <w:r w:rsidRPr="00C40622">
        <w:rPr>
          <w:color w:val="212121"/>
          <w:sz w:val="28"/>
          <w:szCs w:val="28"/>
        </w:rPr>
        <w:t xml:space="preserve"> </w:t>
      </w:r>
      <w:proofErr w:type="spellStart"/>
      <w:r w:rsidRPr="00C40622">
        <w:rPr>
          <w:color w:val="212121"/>
          <w:sz w:val="28"/>
          <w:szCs w:val="28"/>
        </w:rPr>
        <w:t>đó</w:t>
      </w:r>
      <w:proofErr w:type="spellEnd"/>
      <w:r w:rsidRPr="00C40622">
        <w:rPr>
          <w:color w:val="212121"/>
          <w:sz w:val="28"/>
          <w:szCs w:val="28"/>
        </w:rPr>
        <w:t xml:space="preserve"> </w:t>
      </w:r>
      <w:proofErr w:type="spellStart"/>
      <w:r w:rsidRPr="00C40622">
        <w:rPr>
          <w:color w:val="212121"/>
          <w:sz w:val="28"/>
          <w:szCs w:val="28"/>
        </w:rPr>
        <w:t>nâng</w:t>
      </w:r>
      <w:proofErr w:type="spellEnd"/>
      <w:r w:rsidRPr="00C40622">
        <w:rPr>
          <w:color w:val="212121"/>
          <w:sz w:val="28"/>
          <w:szCs w:val="28"/>
        </w:rPr>
        <w:t xml:space="preserve"> </w:t>
      </w:r>
      <w:proofErr w:type="spellStart"/>
      <w:r w:rsidRPr="00C40622">
        <w:rPr>
          <w:color w:val="212121"/>
          <w:sz w:val="28"/>
          <w:szCs w:val="28"/>
        </w:rPr>
        <w:t>cao</w:t>
      </w:r>
      <w:proofErr w:type="spellEnd"/>
      <w:r w:rsidRPr="00C40622">
        <w:rPr>
          <w:color w:val="212121"/>
          <w:sz w:val="28"/>
          <w:szCs w:val="28"/>
        </w:rPr>
        <w:t xml:space="preserve"> </w:t>
      </w:r>
      <w:proofErr w:type="spellStart"/>
      <w:r w:rsidRPr="00C40622">
        <w:rPr>
          <w:color w:val="212121"/>
          <w:sz w:val="28"/>
          <w:szCs w:val="28"/>
        </w:rPr>
        <w:t>hiệu</w:t>
      </w:r>
      <w:proofErr w:type="spellEnd"/>
      <w:r w:rsidRPr="00C40622">
        <w:rPr>
          <w:color w:val="212121"/>
          <w:sz w:val="28"/>
          <w:szCs w:val="28"/>
        </w:rPr>
        <w:t xml:space="preserve"> </w:t>
      </w:r>
      <w:proofErr w:type="spellStart"/>
      <w:r w:rsidRPr="00C40622">
        <w:rPr>
          <w:color w:val="212121"/>
          <w:sz w:val="28"/>
          <w:szCs w:val="28"/>
        </w:rPr>
        <w:t>quả</w:t>
      </w:r>
      <w:proofErr w:type="spellEnd"/>
      <w:r w:rsidRPr="00C40622">
        <w:rPr>
          <w:color w:val="212121"/>
          <w:sz w:val="28"/>
          <w:szCs w:val="28"/>
        </w:rPr>
        <w:t xml:space="preserve"> </w:t>
      </w:r>
      <w:proofErr w:type="spellStart"/>
      <w:r w:rsidRPr="00C40622">
        <w:rPr>
          <w:color w:val="212121"/>
          <w:sz w:val="28"/>
          <w:szCs w:val="28"/>
        </w:rPr>
        <w:t>công</w:t>
      </w:r>
      <w:proofErr w:type="spellEnd"/>
      <w:r w:rsidRPr="00C40622">
        <w:rPr>
          <w:color w:val="212121"/>
          <w:sz w:val="28"/>
          <w:szCs w:val="28"/>
        </w:rPr>
        <w:t xml:space="preserve"> </w:t>
      </w:r>
      <w:proofErr w:type="spellStart"/>
      <w:r w:rsidRPr="00C40622">
        <w:rPr>
          <w:color w:val="212121"/>
          <w:sz w:val="28"/>
          <w:szCs w:val="28"/>
        </w:rPr>
        <w:t>việc</w:t>
      </w:r>
      <w:proofErr w:type="spellEnd"/>
      <w:r w:rsidRPr="00C40622">
        <w:rPr>
          <w:color w:val="212121"/>
          <w:sz w:val="28"/>
          <w:szCs w:val="28"/>
        </w:rPr>
        <w:t xml:space="preserve"> </w:t>
      </w:r>
      <w:proofErr w:type="spellStart"/>
      <w:r w:rsidRPr="00C40622">
        <w:rPr>
          <w:color w:val="212121"/>
          <w:sz w:val="28"/>
          <w:szCs w:val="28"/>
        </w:rPr>
        <w:t>và</w:t>
      </w:r>
      <w:proofErr w:type="spellEnd"/>
      <w:r w:rsidRPr="00C40622">
        <w:rPr>
          <w:color w:val="212121"/>
          <w:sz w:val="28"/>
          <w:szCs w:val="28"/>
        </w:rPr>
        <w:t xml:space="preserve"> </w:t>
      </w:r>
      <w:proofErr w:type="spellStart"/>
      <w:r w:rsidRPr="00C40622">
        <w:rPr>
          <w:color w:val="212121"/>
          <w:sz w:val="28"/>
          <w:szCs w:val="28"/>
        </w:rPr>
        <w:t>chất</w:t>
      </w:r>
      <w:proofErr w:type="spellEnd"/>
      <w:r w:rsidRPr="00C40622">
        <w:rPr>
          <w:color w:val="212121"/>
          <w:sz w:val="28"/>
          <w:szCs w:val="28"/>
        </w:rPr>
        <w:t xml:space="preserve"> </w:t>
      </w:r>
      <w:proofErr w:type="spellStart"/>
      <w:r w:rsidRPr="00C40622">
        <w:rPr>
          <w:color w:val="212121"/>
          <w:sz w:val="28"/>
          <w:szCs w:val="28"/>
        </w:rPr>
        <w:t>lượng</w:t>
      </w:r>
      <w:proofErr w:type="spellEnd"/>
      <w:r w:rsidRPr="00C40622">
        <w:rPr>
          <w:color w:val="212121"/>
          <w:sz w:val="28"/>
          <w:szCs w:val="28"/>
        </w:rPr>
        <w:t xml:space="preserve"> </w:t>
      </w:r>
      <w:proofErr w:type="spellStart"/>
      <w:r w:rsidRPr="00C40622">
        <w:rPr>
          <w:color w:val="212121"/>
          <w:sz w:val="28"/>
          <w:szCs w:val="28"/>
        </w:rPr>
        <w:t>sản</w:t>
      </w:r>
      <w:proofErr w:type="spellEnd"/>
      <w:r w:rsidRPr="00C40622">
        <w:rPr>
          <w:color w:val="212121"/>
          <w:sz w:val="28"/>
          <w:szCs w:val="28"/>
        </w:rPr>
        <w:t xml:space="preserve"> </w:t>
      </w:r>
      <w:proofErr w:type="spellStart"/>
      <w:r w:rsidRPr="00C40622">
        <w:rPr>
          <w:color w:val="212121"/>
          <w:sz w:val="28"/>
          <w:szCs w:val="28"/>
        </w:rPr>
        <w:t>phẩm</w:t>
      </w:r>
      <w:proofErr w:type="spellEnd"/>
      <w:r w:rsidRPr="00C40622">
        <w:rPr>
          <w:color w:val="212121"/>
          <w:sz w:val="28"/>
          <w:szCs w:val="28"/>
        </w:rPr>
        <w:t xml:space="preserve"> </w:t>
      </w:r>
      <w:proofErr w:type="spellStart"/>
      <w:r w:rsidRPr="00C40622">
        <w:rPr>
          <w:color w:val="212121"/>
          <w:sz w:val="28"/>
          <w:szCs w:val="28"/>
        </w:rPr>
        <w:t>hàng</w:t>
      </w:r>
      <w:proofErr w:type="spellEnd"/>
      <w:r w:rsidRPr="00C40622">
        <w:rPr>
          <w:color w:val="212121"/>
          <w:sz w:val="28"/>
          <w:szCs w:val="28"/>
        </w:rPr>
        <w:t xml:space="preserve"> </w:t>
      </w:r>
      <w:proofErr w:type="spellStart"/>
      <w:r w:rsidRPr="00C40622">
        <w:rPr>
          <w:color w:val="212121"/>
          <w:sz w:val="28"/>
          <w:szCs w:val="28"/>
        </w:rPr>
        <w:t>hóa</w:t>
      </w:r>
      <w:proofErr w:type="spellEnd"/>
      <w:r w:rsidRPr="00C40622">
        <w:rPr>
          <w:color w:val="212121"/>
          <w:sz w:val="28"/>
          <w:szCs w:val="28"/>
        </w:rPr>
        <w:t xml:space="preserve"> </w:t>
      </w:r>
      <w:proofErr w:type="spellStart"/>
      <w:r w:rsidRPr="00C40622">
        <w:rPr>
          <w:color w:val="212121"/>
          <w:sz w:val="28"/>
          <w:szCs w:val="28"/>
        </w:rPr>
        <w:t>được</w:t>
      </w:r>
      <w:proofErr w:type="spellEnd"/>
      <w:r w:rsidRPr="00C40622">
        <w:rPr>
          <w:color w:val="212121"/>
          <w:sz w:val="28"/>
          <w:szCs w:val="28"/>
        </w:rPr>
        <w:t xml:space="preserve"> </w:t>
      </w:r>
      <w:proofErr w:type="spellStart"/>
      <w:r w:rsidRPr="00C40622">
        <w:rPr>
          <w:color w:val="212121"/>
          <w:sz w:val="28"/>
          <w:szCs w:val="28"/>
        </w:rPr>
        <w:t>nâng</w:t>
      </w:r>
      <w:proofErr w:type="spellEnd"/>
      <w:r w:rsidRPr="00C40622">
        <w:rPr>
          <w:color w:val="212121"/>
          <w:sz w:val="28"/>
          <w:szCs w:val="28"/>
        </w:rPr>
        <w:t xml:space="preserve"> </w:t>
      </w:r>
      <w:proofErr w:type="spellStart"/>
      <w:r w:rsidRPr="00C40622">
        <w:rPr>
          <w:color w:val="212121"/>
          <w:sz w:val="28"/>
          <w:szCs w:val="28"/>
        </w:rPr>
        <w:t>lên</w:t>
      </w:r>
      <w:proofErr w:type="spellEnd"/>
      <w:r w:rsidRPr="00C40622">
        <w:rPr>
          <w:color w:val="212121"/>
          <w:sz w:val="28"/>
          <w:szCs w:val="28"/>
        </w:rPr>
        <w:t>.</w:t>
      </w:r>
    </w:p>
    <w:p w14:paraId="6ACD86BC" w14:textId="77777777" w:rsidR="00B81102" w:rsidRPr="00C40622" w:rsidRDefault="00B81102" w:rsidP="00B81102">
      <w:pPr>
        <w:pStyle w:val="NormalWeb"/>
        <w:shd w:val="clear" w:color="auto" w:fill="FFFFFF"/>
        <w:spacing w:after="312" w:line="360" w:lineRule="auto"/>
        <w:ind w:firstLine="567"/>
        <w:jc w:val="both"/>
        <w:rPr>
          <w:color w:val="212121"/>
          <w:sz w:val="28"/>
          <w:szCs w:val="28"/>
        </w:rPr>
      </w:pPr>
      <w:proofErr w:type="spellStart"/>
      <w:r w:rsidRPr="00C40622">
        <w:rPr>
          <w:color w:val="212121"/>
          <w:sz w:val="28"/>
          <w:szCs w:val="28"/>
        </w:rPr>
        <w:t>Hôm</w:t>
      </w:r>
      <w:proofErr w:type="spellEnd"/>
      <w:r w:rsidRPr="00C40622">
        <w:rPr>
          <w:color w:val="212121"/>
          <w:sz w:val="28"/>
          <w:szCs w:val="28"/>
        </w:rPr>
        <w:t xml:space="preserve"> nay, </w:t>
      </w:r>
      <w:proofErr w:type="spellStart"/>
      <w:r w:rsidRPr="00C40622">
        <w:rPr>
          <w:color w:val="212121"/>
          <w:sz w:val="28"/>
          <w:szCs w:val="28"/>
        </w:rPr>
        <w:t>em</w:t>
      </w:r>
      <w:proofErr w:type="spellEnd"/>
      <w:r w:rsidRPr="00C40622">
        <w:rPr>
          <w:color w:val="212121"/>
          <w:sz w:val="28"/>
          <w:szCs w:val="28"/>
        </w:rPr>
        <w:t xml:space="preserve"> </w:t>
      </w:r>
      <w:proofErr w:type="spellStart"/>
      <w:r w:rsidRPr="00C40622">
        <w:rPr>
          <w:color w:val="212121"/>
          <w:sz w:val="28"/>
          <w:szCs w:val="28"/>
        </w:rPr>
        <w:t>đã</w:t>
      </w:r>
      <w:proofErr w:type="spellEnd"/>
      <w:r w:rsidRPr="00C40622">
        <w:rPr>
          <w:color w:val="212121"/>
          <w:sz w:val="28"/>
          <w:szCs w:val="28"/>
        </w:rPr>
        <w:t xml:space="preserve"> </w:t>
      </w:r>
      <w:proofErr w:type="spellStart"/>
      <w:r w:rsidRPr="00C40622">
        <w:rPr>
          <w:color w:val="212121"/>
          <w:sz w:val="28"/>
          <w:szCs w:val="28"/>
        </w:rPr>
        <w:t>tạo</w:t>
      </w:r>
      <w:proofErr w:type="spellEnd"/>
      <w:r w:rsidRPr="00C40622">
        <w:rPr>
          <w:color w:val="212121"/>
          <w:sz w:val="28"/>
          <w:szCs w:val="28"/>
        </w:rPr>
        <w:t xml:space="preserve"> </w:t>
      </w:r>
      <w:proofErr w:type="spellStart"/>
      <w:r w:rsidRPr="00C40622">
        <w:rPr>
          <w:color w:val="212121"/>
          <w:sz w:val="28"/>
          <w:szCs w:val="28"/>
        </w:rPr>
        <w:t>ra</w:t>
      </w:r>
      <w:proofErr w:type="spellEnd"/>
      <w:r w:rsidRPr="00C40622">
        <w:rPr>
          <w:color w:val="212121"/>
          <w:sz w:val="28"/>
          <w:szCs w:val="28"/>
        </w:rPr>
        <w:t xml:space="preserve"> </w:t>
      </w:r>
      <w:proofErr w:type="spellStart"/>
      <w:r w:rsidRPr="00C40622">
        <w:rPr>
          <w:color w:val="212121"/>
          <w:sz w:val="28"/>
          <w:szCs w:val="28"/>
        </w:rPr>
        <w:t>một</w:t>
      </w:r>
      <w:proofErr w:type="spellEnd"/>
      <w:r w:rsidRPr="00C40622">
        <w:rPr>
          <w:color w:val="212121"/>
          <w:sz w:val="28"/>
          <w:szCs w:val="28"/>
        </w:rPr>
        <w:t xml:space="preserve"> </w:t>
      </w:r>
      <w:proofErr w:type="spellStart"/>
      <w:r w:rsidRPr="00C40622">
        <w:rPr>
          <w:color w:val="212121"/>
          <w:sz w:val="28"/>
          <w:szCs w:val="28"/>
        </w:rPr>
        <w:t>phần</w:t>
      </w:r>
      <w:proofErr w:type="spellEnd"/>
      <w:r w:rsidRPr="00C40622">
        <w:rPr>
          <w:color w:val="212121"/>
          <w:sz w:val="28"/>
          <w:szCs w:val="28"/>
        </w:rPr>
        <w:t xml:space="preserve"> </w:t>
      </w:r>
      <w:proofErr w:type="spellStart"/>
      <w:r w:rsidRPr="00C40622">
        <w:rPr>
          <w:color w:val="212121"/>
          <w:sz w:val="28"/>
          <w:szCs w:val="28"/>
        </w:rPr>
        <w:t>mềm</w:t>
      </w:r>
      <w:proofErr w:type="spellEnd"/>
      <w:r w:rsidRPr="00C40622">
        <w:rPr>
          <w:color w:val="212121"/>
          <w:sz w:val="28"/>
          <w:szCs w:val="28"/>
        </w:rPr>
        <w:t xml:space="preserve"> </w:t>
      </w:r>
      <w:proofErr w:type="spellStart"/>
      <w:r w:rsidRPr="00C40622">
        <w:rPr>
          <w:color w:val="212121"/>
          <w:sz w:val="28"/>
          <w:szCs w:val="28"/>
        </w:rPr>
        <w:t>ứng</w:t>
      </w:r>
      <w:proofErr w:type="spellEnd"/>
      <w:r w:rsidRPr="00C40622">
        <w:rPr>
          <w:color w:val="212121"/>
          <w:sz w:val="28"/>
          <w:szCs w:val="28"/>
        </w:rPr>
        <w:t xml:space="preserve"> </w:t>
      </w:r>
      <w:proofErr w:type="spellStart"/>
      <w:r w:rsidRPr="00C40622">
        <w:rPr>
          <w:color w:val="212121"/>
          <w:sz w:val="28"/>
          <w:szCs w:val="28"/>
        </w:rPr>
        <w:t>dụng</w:t>
      </w:r>
      <w:proofErr w:type="spellEnd"/>
      <w:r w:rsidRPr="00C40622">
        <w:rPr>
          <w:color w:val="212121"/>
          <w:sz w:val="28"/>
          <w:szCs w:val="28"/>
        </w:rPr>
        <w:t xml:space="preserve"> </w:t>
      </w:r>
      <w:proofErr w:type="spellStart"/>
      <w:r w:rsidRPr="00C40622">
        <w:rPr>
          <w:color w:val="212121"/>
          <w:sz w:val="28"/>
          <w:szCs w:val="28"/>
        </w:rPr>
        <w:t>trong</w:t>
      </w:r>
      <w:proofErr w:type="spellEnd"/>
      <w:r w:rsidRPr="00C40622">
        <w:rPr>
          <w:color w:val="212121"/>
          <w:sz w:val="28"/>
          <w:szCs w:val="28"/>
        </w:rPr>
        <w:t xml:space="preserve"> </w:t>
      </w:r>
      <w:proofErr w:type="spellStart"/>
      <w:r w:rsidRPr="00C40622">
        <w:rPr>
          <w:color w:val="212121"/>
          <w:sz w:val="28"/>
          <w:szCs w:val="28"/>
        </w:rPr>
        <w:t>bậc</w:t>
      </w:r>
      <w:proofErr w:type="spellEnd"/>
      <w:r w:rsidRPr="00C40622">
        <w:rPr>
          <w:color w:val="212121"/>
          <w:sz w:val="28"/>
          <w:szCs w:val="28"/>
        </w:rPr>
        <w:t xml:space="preserve"> </w:t>
      </w:r>
      <w:proofErr w:type="spellStart"/>
      <w:r w:rsidRPr="00C40622">
        <w:rPr>
          <w:color w:val="212121"/>
          <w:sz w:val="28"/>
          <w:szCs w:val="28"/>
        </w:rPr>
        <w:t>Đại</w:t>
      </w:r>
      <w:proofErr w:type="spellEnd"/>
      <w:r w:rsidRPr="00C40622">
        <w:rPr>
          <w:color w:val="212121"/>
          <w:sz w:val="28"/>
          <w:szCs w:val="28"/>
        </w:rPr>
        <w:t xml:space="preserve"> </w:t>
      </w:r>
      <w:proofErr w:type="spellStart"/>
      <w:r w:rsidRPr="00C40622">
        <w:rPr>
          <w:color w:val="212121"/>
          <w:sz w:val="28"/>
          <w:szCs w:val="28"/>
        </w:rPr>
        <w:t>học</w:t>
      </w:r>
      <w:proofErr w:type="spellEnd"/>
      <w:r w:rsidRPr="00C40622">
        <w:rPr>
          <w:color w:val="212121"/>
          <w:sz w:val="28"/>
          <w:szCs w:val="28"/>
        </w:rPr>
        <w:t xml:space="preserve">, </w:t>
      </w:r>
      <w:proofErr w:type="spellStart"/>
      <w:r w:rsidRPr="00C40622">
        <w:rPr>
          <w:color w:val="212121"/>
          <w:sz w:val="28"/>
          <w:szCs w:val="28"/>
        </w:rPr>
        <w:t>giúp</w:t>
      </w:r>
      <w:proofErr w:type="spellEnd"/>
      <w:r w:rsidRPr="00C40622">
        <w:rPr>
          <w:color w:val="212121"/>
          <w:sz w:val="28"/>
          <w:szCs w:val="28"/>
        </w:rPr>
        <w:t xml:space="preserve"> </w:t>
      </w:r>
      <w:proofErr w:type="spellStart"/>
      <w:r w:rsidRPr="00C40622">
        <w:rPr>
          <w:color w:val="212121"/>
          <w:sz w:val="28"/>
          <w:szCs w:val="28"/>
        </w:rPr>
        <w:t>cho</w:t>
      </w:r>
      <w:proofErr w:type="spellEnd"/>
      <w:r w:rsidRPr="00C40622">
        <w:rPr>
          <w:color w:val="212121"/>
          <w:sz w:val="28"/>
          <w:szCs w:val="28"/>
        </w:rPr>
        <w:t xml:space="preserve"> </w:t>
      </w:r>
      <w:proofErr w:type="spellStart"/>
      <w:r w:rsidRPr="00C40622">
        <w:rPr>
          <w:color w:val="212121"/>
          <w:sz w:val="28"/>
          <w:szCs w:val="28"/>
        </w:rPr>
        <w:t>các</w:t>
      </w:r>
      <w:proofErr w:type="spellEnd"/>
      <w:r w:rsidRPr="00C40622">
        <w:rPr>
          <w:color w:val="212121"/>
          <w:sz w:val="28"/>
          <w:szCs w:val="28"/>
        </w:rPr>
        <w:t xml:space="preserve"> </w:t>
      </w:r>
      <w:proofErr w:type="spellStart"/>
      <w:r w:rsidRPr="00C40622">
        <w:rPr>
          <w:color w:val="212121"/>
          <w:sz w:val="28"/>
          <w:szCs w:val="28"/>
        </w:rPr>
        <w:t>doanh</w:t>
      </w:r>
      <w:proofErr w:type="spellEnd"/>
      <w:r w:rsidRPr="00C40622">
        <w:rPr>
          <w:color w:val="212121"/>
          <w:sz w:val="28"/>
          <w:szCs w:val="28"/>
        </w:rPr>
        <w:t xml:space="preserve"> </w:t>
      </w:r>
      <w:proofErr w:type="spellStart"/>
      <w:r w:rsidRPr="00C40622">
        <w:rPr>
          <w:color w:val="212121"/>
          <w:sz w:val="28"/>
          <w:szCs w:val="28"/>
        </w:rPr>
        <w:t>nghiệp</w:t>
      </w:r>
      <w:proofErr w:type="spellEnd"/>
      <w:r w:rsidRPr="00C40622">
        <w:rPr>
          <w:color w:val="212121"/>
          <w:sz w:val="28"/>
          <w:szCs w:val="28"/>
        </w:rPr>
        <w:t xml:space="preserve"> </w:t>
      </w:r>
      <w:proofErr w:type="spellStart"/>
      <w:r w:rsidRPr="00C40622">
        <w:rPr>
          <w:color w:val="212121"/>
          <w:sz w:val="28"/>
          <w:szCs w:val="28"/>
        </w:rPr>
        <w:t>kho</w:t>
      </w:r>
      <w:proofErr w:type="spellEnd"/>
      <w:r w:rsidRPr="00C40622">
        <w:rPr>
          <w:color w:val="212121"/>
          <w:sz w:val="28"/>
          <w:szCs w:val="28"/>
        </w:rPr>
        <w:t xml:space="preserve"> </w:t>
      </w:r>
      <w:proofErr w:type="spellStart"/>
      <w:r w:rsidRPr="00C40622">
        <w:rPr>
          <w:color w:val="212121"/>
          <w:sz w:val="28"/>
          <w:szCs w:val="28"/>
        </w:rPr>
        <w:t>máy</w:t>
      </w:r>
      <w:proofErr w:type="spellEnd"/>
      <w:r w:rsidRPr="00C40622">
        <w:rPr>
          <w:color w:val="212121"/>
          <w:sz w:val="28"/>
          <w:szCs w:val="28"/>
        </w:rPr>
        <w:t xml:space="preserve"> </w:t>
      </w:r>
      <w:proofErr w:type="spellStart"/>
      <w:r w:rsidRPr="00C40622">
        <w:rPr>
          <w:color w:val="212121"/>
          <w:sz w:val="28"/>
          <w:szCs w:val="28"/>
        </w:rPr>
        <w:t>tính</w:t>
      </w:r>
      <w:proofErr w:type="spellEnd"/>
      <w:r w:rsidRPr="00C40622">
        <w:rPr>
          <w:color w:val="212121"/>
          <w:sz w:val="28"/>
          <w:szCs w:val="28"/>
        </w:rPr>
        <w:t xml:space="preserve"> </w:t>
      </w:r>
      <w:proofErr w:type="spellStart"/>
      <w:r w:rsidRPr="00C40622">
        <w:rPr>
          <w:color w:val="212121"/>
          <w:sz w:val="28"/>
          <w:szCs w:val="28"/>
        </w:rPr>
        <w:t>có</w:t>
      </w:r>
      <w:proofErr w:type="spellEnd"/>
      <w:r w:rsidRPr="00C40622">
        <w:rPr>
          <w:color w:val="212121"/>
          <w:sz w:val="28"/>
          <w:szCs w:val="28"/>
        </w:rPr>
        <w:t xml:space="preserve"> </w:t>
      </w:r>
      <w:proofErr w:type="spellStart"/>
      <w:r w:rsidRPr="00C40622">
        <w:rPr>
          <w:color w:val="212121"/>
          <w:sz w:val="28"/>
          <w:szCs w:val="28"/>
        </w:rPr>
        <w:t>thể</w:t>
      </w:r>
      <w:proofErr w:type="spellEnd"/>
      <w:r w:rsidRPr="00C40622">
        <w:rPr>
          <w:color w:val="212121"/>
          <w:sz w:val="28"/>
          <w:szCs w:val="28"/>
        </w:rPr>
        <w:t xml:space="preserve"> </w:t>
      </w:r>
      <w:proofErr w:type="spellStart"/>
      <w:r w:rsidRPr="00C40622">
        <w:rPr>
          <w:color w:val="212121"/>
          <w:sz w:val="28"/>
          <w:szCs w:val="28"/>
        </w:rPr>
        <w:t>dễ</w:t>
      </w:r>
      <w:proofErr w:type="spellEnd"/>
      <w:r w:rsidRPr="00C40622">
        <w:rPr>
          <w:color w:val="212121"/>
          <w:sz w:val="28"/>
          <w:szCs w:val="28"/>
        </w:rPr>
        <w:t xml:space="preserve"> </w:t>
      </w:r>
      <w:proofErr w:type="spellStart"/>
      <w:r w:rsidRPr="00C40622">
        <w:rPr>
          <w:color w:val="212121"/>
          <w:sz w:val="28"/>
          <w:szCs w:val="28"/>
        </w:rPr>
        <w:t>dàng</w:t>
      </w:r>
      <w:proofErr w:type="spellEnd"/>
      <w:r w:rsidRPr="00C40622">
        <w:rPr>
          <w:color w:val="212121"/>
          <w:sz w:val="28"/>
          <w:szCs w:val="28"/>
        </w:rPr>
        <w:t xml:space="preserve"> </w:t>
      </w:r>
      <w:proofErr w:type="spellStart"/>
      <w:r w:rsidRPr="00C40622">
        <w:rPr>
          <w:color w:val="212121"/>
          <w:sz w:val="28"/>
          <w:szCs w:val="28"/>
        </w:rPr>
        <w:t>cập</w:t>
      </w:r>
      <w:proofErr w:type="spellEnd"/>
      <w:r w:rsidRPr="00C40622">
        <w:rPr>
          <w:color w:val="212121"/>
          <w:sz w:val="28"/>
          <w:szCs w:val="28"/>
        </w:rPr>
        <w:t xml:space="preserve"> </w:t>
      </w:r>
      <w:proofErr w:type="spellStart"/>
      <w:r w:rsidRPr="00C40622">
        <w:rPr>
          <w:color w:val="212121"/>
          <w:sz w:val="28"/>
          <w:szCs w:val="28"/>
        </w:rPr>
        <w:t>nhật</w:t>
      </w:r>
      <w:proofErr w:type="spellEnd"/>
      <w:r w:rsidRPr="00C40622">
        <w:rPr>
          <w:color w:val="212121"/>
          <w:sz w:val="28"/>
          <w:szCs w:val="28"/>
        </w:rPr>
        <w:t xml:space="preserve"> </w:t>
      </w:r>
      <w:proofErr w:type="spellStart"/>
      <w:r w:rsidRPr="00C40622">
        <w:rPr>
          <w:color w:val="212121"/>
          <w:sz w:val="28"/>
          <w:szCs w:val="28"/>
        </w:rPr>
        <w:t>số</w:t>
      </w:r>
      <w:proofErr w:type="spellEnd"/>
      <w:r w:rsidRPr="00C40622">
        <w:rPr>
          <w:color w:val="212121"/>
          <w:sz w:val="28"/>
          <w:szCs w:val="28"/>
        </w:rPr>
        <w:t xml:space="preserve"> </w:t>
      </w:r>
      <w:proofErr w:type="spellStart"/>
      <w:r w:rsidRPr="00C40622">
        <w:rPr>
          <w:color w:val="212121"/>
          <w:sz w:val="28"/>
          <w:szCs w:val="28"/>
        </w:rPr>
        <w:t>lượng</w:t>
      </w:r>
      <w:proofErr w:type="spellEnd"/>
      <w:r w:rsidRPr="00C40622">
        <w:rPr>
          <w:color w:val="212121"/>
          <w:sz w:val="28"/>
          <w:szCs w:val="28"/>
        </w:rPr>
        <w:t xml:space="preserve"> </w:t>
      </w:r>
      <w:proofErr w:type="spellStart"/>
      <w:r w:rsidRPr="00C40622">
        <w:rPr>
          <w:color w:val="212121"/>
          <w:sz w:val="28"/>
          <w:szCs w:val="28"/>
        </w:rPr>
        <w:t>sản</w:t>
      </w:r>
      <w:proofErr w:type="spellEnd"/>
      <w:r w:rsidRPr="00C40622">
        <w:rPr>
          <w:color w:val="212121"/>
          <w:sz w:val="28"/>
          <w:szCs w:val="28"/>
        </w:rPr>
        <w:t xml:space="preserve"> </w:t>
      </w:r>
      <w:proofErr w:type="spellStart"/>
      <w:r w:rsidRPr="00C40622">
        <w:rPr>
          <w:color w:val="212121"/>
          <w:sz w:val="28"/>
          <w:szCs w:val="28"/>
        </w:rPr>
        <w:t>phẩm</w:t>
      </w:r>
      <w:proofErr w:type="spellEnd"/>
      <w:r w:rsidRPr="00C40622">
        <w:rPr>
          <w:color w:val="212121"/>
          <w:sz w:val="28"/>
          <w:szCs w:val="28"/>
        </w:rPr>
        <w:t xml:space="preserve"> </w:t>
      </w:r>
      <w:proofErr w:type="spellStart"/>
      <w:r w:rsidRPr="00C40622">
        <w:rPr>
          <w:color w:val="212121"/>
          <w:sz w:val="28"/>
          <w:szCs w:val="28"/>
        </w:rPr>
        <w:t>trong</w:t>
      </w:r>
      <w:proofErr w:type="spellEnd"/>
      <w:r w:rsidRPr="00C40622">
        <w:rPr>
          <w:color w:val="212121"/>
          <w:sz w:val="28"/>
          <w:szCs w:val="28"/>
        </w:rPr>
        <w:t xml:space="preserve"> </w:t>
      </w:r>
      <w:proofErr w:type="spellStart"/>
      <w:r w:rsidRPr="00C40622">
        <w:rPr>
          <w:color w:val="212121"/>
          <w:sz w:val="28"/>
          <w:szCs w:val="28"/>
        </w:rPr>
        <w:t>kho</w:t>
      </w:r>
      <w:proofErr w:type="spellEnd"/>
      <w:r w:rsidRPr="00C40622">
        <w:rPr>
          <w:color w:val="212121"/>
          <w:sz w:val="28"/>
          <w:szCs w:val="28"/>
        </w:rPr>
        <w:t xml:space="preserve"> </w:t>
      </w:r>
      <w:proofErr w:type="spellStart"/>
      <w:r w:rsidRPr="00C40622">
        <w:rPr>
          <w:color w:val="212121"/>
          <w:sz w:val="28"/>
          <w:szCs w:val="28"/>
        </w:rPr>
        <w:t>của</w:t>
      </w:r>
      <w:proofErr w:type="spellEnd"/>
      <w:r w:rsidRPr="00C40622">
        <w:rPr>
          <w:color w:val="212121"/>
          <w:sz w:val="28"/>
          <w:szCs w:val="28"/>
        </w:rPr>
        <w:t xml:space="preserve"> </w:t>
      </w:r>
      <w:proofErr w:type="spellStart"/>
      <w:r w:rsidRPr="00C40622">
        <w:rPr>
          <w:color w:val="212121"/>
          <w:sz w:val="28"/>
          <w:szCs w:val="28"/>
        </w:rPr>
        <w:t>mình</w:t>
      </w:r>
      <w:proofErr w:type="spellEnd"/>
      <w:r w:rsidRPr="00C40622">
        <w:rPr>
          <w:color w:val="212121"/>
          <w:sz w:val="28"/>
          <w:szCs w:val="28"/>
        </w:rPr>
        <w:t xml:space="preserve">. </w:t>
      </w:r>
      <w:proofErr w:type="spellStart"/>
      <w:r w:rsidRPr="00C40622">
        <w:rPr>
          <w:color w:val="212121"/>
          <w:sz w:val="28"/>
          <w:szCs w:val="28"/>
        </w:rPr>
        <w:t>Chương</w:t>
      </w:r>
      <w:proofErr w:type="spellEnd"/>
      <w:r w:rsidRPr="00C40622">
        <w:rPr>
          <w:color w:val="212121"/>
          <w:sz w:val="28"/>
          <w:szCs w:val="28"/>
        </w:rPr>
        <w:t xml:space="preserve"> </w:t>
      </w:r>
      <w:proofErr w:type="spellStart"/>
      <w:r w:rsidRPr="00C40622">
        <w:rPr>
          <w:color w:val="212121"/>
          <w:sz w:val="28"/>
          <w:szCs w:val="28"/>
        </w:rPr>
        <w:t>trình</w:t>
      </w:r>
      <w:proofErr w:type="spellEnd"/>
      <w:r w:rsidRPr="00C40622">
        <w:rPr>
          <w:color w:val="212121"/>
          <w:sz w:val="28"/>
          <w:szCs w:val="28"/>
        </w:rPr>
        <w:t xml:space="preserve"> </w:t>
      </w:r>
      <w:proofErr w:type="spellStart"/>
      <w:r w:rsidRPr="00C40622">
        <w:rPr>
          <w:color w:val="212121"/>
          <w:sz w:val="28"/>
          <w:szCs w:val="28"/>
        </w:rPr>
        <w:t>của</w:t>
      </w:r>
      <w:proofErr w:type="spellEnd"/>
      <w:r w:rsidRPr="00C40622">
        <w:rPr>
          <w:color w:val="212121"/>
          <w:sz w:val="28"/>
          <w:szCs w:val="28"/>
        </w:rPr>
        <w:t xml:space="preserve"> </w:t>
      </w:r>
      <w:proofErr w:type="spellStart"/>
      <w:r w:rsidRPr="00C40622">
        <w:rPr>
          <w:color w:val="212121"/>
          <w:sz w:val="28"/>
          <w:szCs w:val="28"/>
        </w:rPr>
        <w:t>nhóm</w:t>
      </w:r>
      <w:proofErr w:type="spellEnd"/>
      <w:r w:rsidRPr="00C40622">
        <w:rPr>
          <w:color w:val="212121"/>
          <w:sz w:val="28"/>
          <w:szCs w:val="28"/>
        </w:rPr>
        <w:t xml:space="preserve"> </w:t>
      </w:r>
      <w:proofErr w:type="spellStart"/>
      <w:r w:rsidRPr="00C40622">
        <w:rPr>
          <w:color w:val="212121"/>
          <w:sz w:val="28"/>
          <w:szCs w:val="28"/>
        </w:rPr>
        <w:t>chúng</w:t>
      </w:r>
      <w:proofErr w:type="spellEnd"/>
      <w:r w:rsidRPr="00C40622">
        <w:rPr>
          <w:color w:val="212121"/>
          <w:sz w:val="28"/>
          <w:szCs w:val="28"/>
        </w:rPr>
        <w:t xml:space="preserve"> </w:t>
      </w:r>
      <w:proofErr w:type="spellStart"/>
      <w:r w:rsidRPr="00C40622">
        <w:rPr>
          <w:color w:val="212121"/>
          <w:sz w:val="28"/>
          <w:szCs w:val="28"/>
        </w:rPr>
        <w:t>em</w:t>
      </w:r>
      <w:proofErr w:type="spellEnd"/>
      <w:r w:rsidRPr="00C40622">
        <w:rPr>
          <w:color w:val="212121"/>
          <w:sz w:val="28"/>
          <w:szCs w:val="28"/>
        </w:rPr>
        <w:t xml:space="preserve"> </w:t>
      </w:r>
      <w:proofErr w:type="spellStart"/>
      <w:r w:rsidRPr="00C40622">
        <w:rPr>
          <w:color w:val="212121"/>
          <w:sz w:val="28"/>
          <w:szCs w:val="28"/>
        </w:rPr>
        <w:t>mang</w:t>
      </w:r>
      <w:proofErr w:type="spellEnd"/>
      <w:r w:rsidRPr="00C40622">
        <w:rPr>
          <w:color w:val="212121"/>
          <w:sz w:val="28"/>
          <w:szCs w:val="28"/>
        </w:rPr>
        <w:t xml:space="preserve"> </w:t>
      </w:r>
      <w:proofErr w:type="spellStart"/>
      <w:r w:rsidRPr="00C40622">
        <w:rPr>
          <w:color w:val="212121"/>
          <w:sz w:val="28"/>
          <w:szCs w:val="28"/>
        </w:rPr>
        <w:t>tên</w:t>
      </w:r>
      <w:proofErr w:type="spellEnd"/>
      <w:r w:rsidRPr="00C40622">
        <w:rPr>
          <w:color w:val="212121"/>
          <w:sz w:val="28"/>
          <w:szCs w:val="28"/>
        </w:rPr>
        <w:t xml:space="preserve"> "Quản </w:t>
      </w:r>
      <w:proofErr w:type="spellStart"/>
      <w:r w:rsidRPr="00C40622">
        <w:rPr>
          <w:color w:val="212121"/>
          <w:sz w:val="28"/>
          <w:szCs w:val="28"/>
        </w:rPr>
        <w:t>lý</w:t>
      </w:r>
      <w:proofErr w:type="spellEnd"/>
      <w:r w:rsidRPr="00C40622">
        <w:rPr>
          <w:color w:val="212121"/>
          <w:sz w:val="28"/>
          <w:szCs w:val="28"/>
        </w:rPr>
        <w:t xml:space="preserve"> </w:t>
      </w:r>
      <w:proofErr w:type="spellStart"/>
      <w:r w:rsidRPr="00C40622">
        <w:rPr>
          <w:color w:val="212121"/>
          <w:sz w:val="28"/>
          <w:szCs w:val="28"/>
        </w:rPr>
        <w:t>kho</w:t>
      </w:r>
      <w:proofErr w:type="spellEnd"/>
      <w:r w:rsidRPr="00C40622">
        <w:rPr>
          <w:color w:val="212121"/>
          <w:sz w:val="28"/>
          <w:szCs w:val="28"/>
        </w:rPr>
        <w:t xml:space="preserve"> </w:t>
      </w:r>
      <w:proofErr w:type="spellStart"/>
      <w:r w:rsidRPr="00C40622">
        <w:rPr>
          <w:color w:val="212121"/>
          <w:sz w:val="28"/>
          <w:szCs w:val="28"/>
        </w:rPr>
        <w:t>máy</w:t>
      </w:r>
      <w:proofErr w:type="spellEnd"/>
      <w:r w:rsidRPr="00C40622">
        <w:rPr>
          <w:color w:val="212121"/>
          <w:sz w:val="28"/>
          <w:szCs w:val="28"/>
        </w:rPr>
        <w:t xml:space="preserve"> </w:t>
      </w:r>
      <w:proofErr w:type="spellStart"/>
      <w:r w:rsidRPr="00C40622">
        <w:rPr>
          <w:color w:val="212121"/>
          <w:sz w:val="28"/>
          <w:szCs w:val="28"/>
        </w:rPr>
        <w:t>tính</w:t>
      </w:r>
      <w:proofErr w:type="spellEnd"/>
      <w:r w:rsidRPr="00C40622">
        <w:rPr>
          <w:color w:val="212121"/>
          <w:sz w:val="28"/>
          <w:szCs w:val="28"/>
        </w:rPr>
        <w:t>"</w:t>
      </w:r>
    </w:p>
    <w:p w14:paraId="69B6BAF4" w14:textId="77777777" w:rsidR="00B81102" w:rsidRPr="00C40622" w:rsidRDefault="00B81102" w:rsidP="00B81102">
      <w:pPr>
        <w:pStyle w:val="NormalWeb"/>
        <w:shd w:val="clear" w:color="auto" w:fill="FFFFFF"/>
        <w:spacing w:after="312" w:line="360" w:lineRule="auto"/>
        <w:ind w:firstLine="567"/>
        <w:jc w:val="both"/>
        <w:rPr>
          <w:color w:val="212121"/>
          <w:sz w:val="28"/>
          <w:szCs w:val="28"/>
        </w:rPr>
      </w:pPr>
      <w:proofErr w:type="spellStart"/>
      <w:r w:rsidRPr="00C40622">
        <w:rPr>
          <w:color w:val="212121"/>
          <w:sz w:val="28"/>
          <w:szCs w:val="28"/>
        </w:rPr>
        <w:t>Vì</w:t>
      </w:r>
      <w:proofErr w:type="spellEnd"/>
      <w:r w:rsidRPr="00C40622">
        <w:rPr>
          <w:color w:val="212121"/>
          <w:sz w:val="28"/>
          <w:szCs w:val="28"/>
        </w:rPr>
        <w:t xml:space="preserve"> </w:t>
      </w:r>
      <w:proofErr w:type="spellStart"/>
      <w:r w:rsidRPr="00C40622">
        <w:rPr>
          <w:color w:val="212121"/>
          <w:sz w:val="28"/>
          <w:szCs w:val="28"/>
        </w:rPr>
        <w:t>đây</w:t>
      </w:r>
      <w:proofErr w:type="spellEnd"/>
      <w:r w:rsidRPr="00C40622">
        <w:rPr>
          <w:color w:val="212121"/>
          <w:sz w:val="28"/>
          <w:szCs w:val="28"/>
        </w:rPr>
        <w:t xml:space="preserve"> </w:t>
      </w:r>
      <w:proofErr w:type="spellStart"/>
      <w:r w:rsidRPr="00C40622">
        <w:rPr>
          <w:color w:val="212121"/>
          <w:sz w:val="28"/>
          <w:szCs w:val="28"/>
        </w:rPr>
        <w:t>là</w:t>
      </w:r>
      <w:proofErr w:type="spellEnd"/>
      <w:r w:rsidRPr="00C40622">
        <w:rPr>
          <w:color w:val="212121"/>
          <w:sz w:val="28"/>
          <w:szCs w:val="28"/>
        </w:rPr>
        <w:t xml:space="preserve"> </w:t>
      </w:r>
      <w:proofErr w:type="spellStart"/>
      <w:r w:rsidRPr="00C40622">
        <w:rPr>
          <w:color w:val="212121"/>
          <w:sz w:val="28"/>
          <w:szCs w:val="28"/>
        </w:rPr>
        <w:t>lần</w:t>
      </w:r>
      <w:proofErr w:type="spellEnd"/>
      <w:r w:rsidRPr="00C40622">
        <w:rPr>
          <w:color w:val="212121"/>
          <w:sz w:val="28"/>
          <w:szCs w:val="28"/>
        </w:rPr>
        <w:t xml:space="preserve"> </w:t>
      </w:r>
      <w:proofErr w:type="spellStart"/>
      <w:r w:rsidRPr="00C40622">
        <w:rPr>
          <w:color w:val="212121"/>
          <w:sz w:val="28"/>
          <w:szCs w:val="28"/>
        </w:rPr>
        <w:t>đầu</w:t>
      </w:r>
      <w:proofErr w:type="spellEnd"/>
      <w:r w:rsidRPr="00C40622">
        <w:rPr>
          <w:color w:val="212121"/>
          <w:sz w:val="28"/>
          <w:szCs w:val="28"/>
        </w:rPr>
        <w:t xml:space="preserve"> </w:t>
      </w:r>
      <w:proofErr w:type="spellStart"/>
      <w:r w:rsidRPr="00C40622">
        <w:rPr>
          <w:color w:val="212121"/>
          <w:sz w:val="28"/>
          <w:szCs w:val="28"/>
        </w:rPr>
        <w:t>tiên</w:t>
      </w:r>
      <w:proofErr w:type="spellEnd"/>
      <w:r w:rsidRPr="00C40622">
        <w:rPr>
          <w:color w:val="212121"/>
          <w:sz w:val="28"/>
          <w:szCs w:val="28"/>
        </w:rPr>
        <w:t xml:space="preserve"> </w:t>
      </w:r>
      <w:proofErr w:type="spellStart"/>
      <w:r w:rsidRPr="00C40622">
        <w:rPr>
          <w:color w:val="212121"/>
          <w:sz w:val="28"/>
          <w:szCs w:val="28"/>
        </w:rPr>
        <w:t>làm</w:t>
      </w:r>
      <w:proofErr w:type="spellEnd"/>
      <w:r w:rsidRPr="00C40622">
        <w:rPr>
          <w:color w:val="212121"/>
          <w:sz w:val="28"/>
          <w:szCs w:val="28"/>
        </w:rPr>
        <w:t xml:space="preserve"> </w:t>
      </w:r>
      <w:proofErr w:type="spellStart"/>
      <w:r w:rsidRPr="00C40622">
        <w:rPr>
          <w:color w:val="212121"/>
          <w:sz w:val="28"/>
          <w:szCs w:val="28"/>
        </w:rPr>
        <w:t>báo</w:t>
      </w:r>
      <w:proofErr w:type="spellEnd"/>
      <w:r w:rsidRPr="00C40622">
        <w:rPr>
          <w:color w:val="212121"/>
          <w:sz w:val="28"/>
          <w:szCs w:val="28"/>
        </w:rPr>
        <w:t xml:space="preserve"> </w:t>
      </w:r>
      <w:proofErr w:type="spellStart"/>
      <w:r w:rsidRPr="00C40622">
        <w:rPr>
          <w:color w:val="212121"/>
          <w:sz w:val="28"/>
          <w:szCs w:val="28"/>
        </w:rPr>
        <w:t>cáo</w:t>
      </w:r>
      <w:proofErr w:type="spellEnd"/>
      <w:r w:rsidRPr="00C40622">
        <w:rPr>
          <w:color w:val="212121"/>
          <w:sz w:val="28"/>
          <w:szCs w:val="28"/>
        </w:rPr>
        <w:t xml:space="preserve">, </w:t>
      </w:r>
      <w:proofErr w:type="spellStart"/>
      <w:r w:rsidRPr="00C40622">
        <w:rPr>
          <w:color w:val="212121"/>
          <w:sz w:val="28"/>
          <w:szCs w:val="28"/>
        </w:rPr>
        <w:t>nên</w:t>
      </w:r>
      <w:proofErr w:type="spellEnd"/>
      <w:r w:rsidRPr="00C40622">
        <w:rPr>
          <w:color w:val="212121"/>
          <w:sz w:val="28"/>
          <w:szCs w:val="28"/>
        </w:rPr>
        <w:t xml:space="preserve"> </w:t>
      </w:r>
      <w:proofErr w:type="spellStart"/>
      <w:r w:rsidRPr="00C40622">
        <w:rPr>
          <w:color w:val="212121"/>
          <w:sz w:val="28"/>
          <w:szCs w:val="28"/>
        </w:rPr>
        <w:t>việc</w:t>
      </w:r>
      <w:proofErr w:type="spellEnd"/>
      <w:r w:rsidRPr="00C40622">
        <w:rPr>
          <w:color w:val="212121"/>
          <w:sz w:val="28"/>
          <w:szCs w:val="28"/>
        </w:rPr>
        <w:t xml:space="preserve"> </w:t>
      </w:r>
      <w:proofErr w:type="spellStart"/>
      <w:r w:rsidRPr="00C40622">
        <w:rPr>
          <w:color w:val="212121"/>
          <w:sz w:val="28"/>
          <w:szCs w:val="28"/>
        </w:rPr>
        <w:t>sai</w:t>
      </w:r>
      <w:proofErr w:type="spellEnd"/>
      <w:r w:rsidRPr="00C40622">
        <w:rPr>
          <w:color w:val="212121"/>
          <w:sz w:val="28"/>
          <w:szCs w:val="28"/>
        </w:rPr>
        <w:t xml:space="preserve"> </w:t>
      </w:r>
      <w:proofErr w:type="spellStart"/>
      <w:r w:rsidRPr="00C40622">
        <w:rPr>
          <w:color w:val="212121"/>
          <w:sz w:val="28"/>
          <w:szCs w:val="28"/>
        </w:rPr>
        <w:t>sót</w:t>
      </w:r>
      <w:proofErr w:type="spellEnd"/>
      <w:r w:rsidRPr="00C40622">
        <w:rPr>
          <w:color w:val="212121"/>
          <w:sz w:val="28"/>
          <w:szCs w:val="28"/>
        </w:rPr>
        <w:t xml:space="preserve"> </w:t>
      </w:r>
      <w:proofErr w:type="spellStart"/>
      <w:r w:rsidRPr="00C40622">
        <w:rPr>
          <w:color w:val="212121"/>
          <w:sz w:val="28"/>
          <w:szCs w:val="28"/>
        </w:rPr>
        <w:t>là</w:t>
      </w:r>
      <w:proofErr w:type="spellEnd"/>
      <w:r w:rsidRPr="00C40622">
        <w:rPr>
          <w:color w:val="212121"/>
          <w:sz w:val="28"/>
          <w:szCs w:val="28"/>
        </w:rPr>
        <w:t xml:space="preserve"> </w:t>
      </w:r>
      <w:proofErr w:type="spellStart"/>
      <w:r w:rsidRPr="00C40622">
        <w:rPr>
          <w:color w:val="212121"/>
          <w:sz w:val="28"/>
          <w:szCs w:val="28"/>
        </w:rPr>
        <w:t>không</w:t>
      </w:r>
      <w:proofErr w:type="spellEnd"/>
      <w:r w:rsidRPr="00C40622">
        <w:rPr>
          <w:color w:val="212121"/>
          <w:sz w:val="28"/>
          <w:szCs w:val="28"/>
        </w:rPr>
        <w:t xml:space="preserve"> </w:t>
      </w:r>
      <w:proofErr w:type="spellStart"/>
      <w:r w:rsidRPr="00C40622">
        <w:rPr>
          <w:color w:val="212121"/>
          <w:sz w:val="28"/>
          <w:szCs w:val="28"/>
        </w:rPr>
        <w:t>thể</w:t>
      </w:r>
      <w:proofErr w:type="spellEnd"/>
      <w:r w:rsidRPr="00C40622">
        <w:rPr>
          <w:color w:val="212121"/>
          <w:sz w:val="28"/>
          <w:szCs w:val="28"/>
        </w:rPr>
        <w:t xml:space="preserve"> </w:t>
      </w:r>
      <w:proofErr w:type="spellStart"/>
      <w:r w:rsidRPr="00C40622">
        <w:rPr>
          <w:color w:val="212121"/>
          <w:sz w:val="28"/>
          <w:szCs w:val="28"/>
        </w:rPr>
        <w:t>tránh</w:t>
      </w:r>
      <w:proofErr w:type="spellEnd"/>
      <w:r w:rsidRPr="00C40622">
        <w:rPr>
          <w:color w:val="212121"/>
          <w:sz w:val="28"/>
          <w:szCs w:val="28"/>
        </w:rPr>
        <w:t xml:space="preserve"> </w:t>
      </w:r>
      <w:proofErr w:type="spellStart"/>
      <w:r w:rsidRPr="00C40622">
        <w:rPr>
          <w:color w:val="212121"/>
          <w:sz w:val="28"/>
          <w:szCs w:val="28"/>
        </w:rPr>
        <w:t>khỏi</w:t>
      </w:r>
      <w:proofErr w:type="spellEnd"/>
      <w:r w:rsidRPr="00C40622">
        <w:rPr>
          <w:color w:val="212121"/>
          <w:sz w:val="28"/>
          <w:szCs w:val="28"/>
        </w:rPr>
        <w:t xml:space="preserve">. </w:t>
      </w:r>
      <w:proofErr w:type="spellStart"/>
      <w:r w:rsidRPr="00C40622">
        <w:rPr>
          <w:color w:val="212121"/>
          <w:sz w:val="28"/>
          <w:szCs w:val="28"/>
        </w:rPr>
        <w:t>Rất</w:t>
      </w:r>
      <w:proofErr w:type="spellEnd"/>
      <w:r w:rsidRPr="00C40622">
        <w:rPr>
          <w:color w:val="212121"/>
          <w:sz w:val="28"/>
          <w:szCs w:val="28"/>
        </w:rPr>
        <w:t xml:space="preserve"> </w:t>
      </w:r>
      <w:proofErr w:type="spellStart"/>
      <w:r w:rsidRPr="00C40622">
        <w:rPr>
          <w:color w:val="212121"/>
          <w:sz w:val="28"/>
          <w:szCs w:val="28"/>
        </w:rPr>
        <w:t>mong</w:t>
      </w:r>
      <w:proofErr w:type="spellEnd"/>
      <w:r w:rsidRPr="00C40622">
        <w:rPr>
          <w:color w:val="212121"/>
          <w:sz w:val="28"/>
          <w:szCs w:val="28"/>
        </w:rPr>
        <w:t xml:space="preserve"> </w:t>
      </w:r>
      <w:proofErr w:type="spellStart"/>
      <w:r w:rsidRPr="00C40622">
        <w:rPr>
          <w:color w:val="212121"/>
          <w:sz w:val="28"/>
          <w:szCs w:val="28"/>
        </w:rPr>
        <w:t>sự</w:t>
      </w:r>
      <w:proofErr w:type="spellEnd"/>
      <w:r w:rsidRPr="00C40622">
        <w:rPr>
          <w:color w:val="212121"/>
          <w:sz w:val="28"/>
          <w:szCs w:val="28"/>
        </w:rPr>
        <w:t xml:space="preserve"> </w:t>
      </w:r>
      <w:proofErr w:type="spellStart"/>
      <w:r w:rsidRPr="00C40622">
        <w:rPr>
          <w:color w:val="212121"/>
          <w:sz w:val="28"/>
          <w:szCs w:val="28"/>
        </w:rPr>
        <w:t>giúp</w:t>
      </w:r>
      <w:proofErr w:type="spellEnd"/>
      <w:r w:rsidRPr="00C40622">
        <w:rPr>
          <w:color w:val="212121"/>
          <w:sz w:val="28"/>
          <w:szCs w:val="28"/>
        </w:rPr>
        <w:t xml:space="preserve"> </w:t>
      </w:r>
      <w:proofErr w:type="spellStart"/>
      <w:r w:rsidRPr="00C40622">
        <w:rPr>
          <w:color w:val="212121"/>
          <w:sz w:val="28"/>
          <w:szCs w:val="28"/>
        </w:rPr>
        <w:t>đỡ</w:t>
      </w:r>
      <w:proofErr w:type="spellEnd"/>
      <w:r w:rsidRPr="00C40622">
        <w:rPr>
          <w:color w:val="212121"/>
          <w:sz w:val="28"/>
          <w:szCs w:val="28"/>
        </w:rPr>
        <w:t xml:space="preserve"> </w:t>
      </w:r>
      <w:proofErr w:type="spellStart"/>
      <w:r w:rsidRPr="00C40622">
        <w:rPr>
          <w:color w:val="212121"/>
          <w:sz w:val="28"/>
          <w:szCs w:val="28"/>
        </w:rPr>
        <w:t>của</w:t>
      </w:r>
      <w:proofErr w:type="spellEnd"/>
      <w:r w:rsidRPr="00C40622">
        <w:rPr>
          <w:color w:val="212121"/>
          <w:sz w:val="28"/>
          <w:szCs w:val="28"/>
        </w:rPr>
        <w:t xml:space="preserve"> </w:t>
      </w:r>
      <w:proofErr w:type="spellStart"/>
      <w:r w:rsidRPr="00C40622">
        <w:rPr>
          <w:color w:val="212121"/>
          <w:sz w:val="28"/>
          <w:szCs w:val="28"/>
        </w:rPr>
        <w:t>quý</w:t>
      </w:r>
      <w:proofErr w:type="spellEnd"/>
      <w:r w:rsidRPr="00C40622">
        <w:rPr>
          <w:color w:val="212121"/>
          <w:sz w:val="28"/>
          <w:szCs w:val="28"/>
        </w:rPr>
        <w:t xml:space="preserve"> </w:t>
      </w:r>
      <w:proofErr w:type="spellStart"/>
      <w:r w:rsidRPr="00C40622">
        <w:rPr>
          <w:color w:val="212121"/>
          <w:sz w:val="28"/>
          <w:szCs w:val="28"/>
        </w:rPr>
        <w:t>thầy</w:t>
      </w:r>
      <w:proofErr w:type="spellEnd"/>
      <w:r w:rsidRPr="00C40622">
        <w:rPr>
          <w:color w:val="212121"/>
          <w:sz w:val="28"/>
          <w:szCs w:val="28"/>
        </w:rPr>
        <w:t xml:space="preserve"> </w:t>
      </w:r>
      <w:proofErr w:type="spellStart"/>
      <w:r w:rsidRPr="00C40622">
        <w:rPr>
          <w:color w:val="212121"/>
          <w:sz w:val="28"/>
          <w:szCs w:val="28"/>
        </w:rPr>
        <w:t>cô</w:t>
      </w:r>
      <w:proofErr w:type="spellEnd"/>
      <w:r w:rsidRPr="00C40622">
        <w:rPr>
          <w:color w:val="212121"/>
          <w:sz w:val="28"/>
          <w:szCs w:val="28"/>
        </w:rPr>
        <w:t>!</w:t>
      </w:r>
    </w:p>
    <w:p w14:paraId="222F08C5" w14:textId="77777777" w:rsidR="00B81102" w:rsidRPr="00C40622" w:rsidRDefault="00B81102" w:rsidP="00B81102">
      <w:pPr>
        <w:pStyle w:val="NormalWeb"/>
        <w:shd w:val="clear" w:color="auto" w:fill="FFFFFF"/>
        <w:spacing w:before="0" w:beforeAutospacing="0" w:after="312" w:afterAutospacing="0" w:line="360" w:lineRule="auto"/>
        <w:jc w:val="both"/>
        <w:rPr>
          <w:i/>
          <w:iCs/>
          <w:color w:val="212121"/>
          <w:sz w:val="28"/>
          <w:szCs w:val="28"/>
        </w:rPr>
      </w:pPr>
      <w:r w:rsidRPr="00C40622">
        <w:rPr>
          <w:color w:val="212121"/>
          <w:sz w:val="28"/>
          <w:szCs w:val="28"/>
        </w:rPr>
        <w:t xml:space="preserve">Xin </w:t>
      </w:r>
      <w:proofErr w:type="spellStart"/>
      <w:r w:rsidRPr="00C40622">
        <w:rPr>
          <w:color w:val="212121"/>
          <w:sz w:val="28"/>
          <w:szCs w:val="28"/>
        </w:rPr>
        <w:t>trân</w:t>
      </w:r>
      <w:proofErr w:type="spellEnd"/>
      <w:r w:rsidRPr="00C40622">
        <w:rPr>
          <w:color w:val="212121"/>
          <w:sz w:val="28"/>
          <w:szCs w:val="28"/>
        </w:rPr>
        <w:t xml:space="preserve"> </w:t>
      </w:r>
      <w:proofErr w:type="spellStart"/>
      <w:r w:rsidRPr="00C40622">
        <w:rPr>
          <w:color w:val="212121"/>
          <w:sz w:val="28"/>
          <w:szCs w:val="28"/>
        </w:rPr>
        <w:t>trọng</w:t>
      </w:r>
      <w:proofErr w:type="spellEnd"/>
      <w:r w:rsidRPr="00C40622">
        <w:rPr>
          <w:color w:val="212121"/>
          <w:sz w:val="28"/>
          <w:szCs w:val="28"/>
        </w:rPr>
        <w:t xml:space="preserve"> </w:t>
      </w:r>
      <w:proofErr w:type="spellStart"/>
      <w:r w:rsidRPr="00C40622">
        <w:rPr>
          <w:color w:val="212121"/>
          <w:sz w:val="28"/>
          <w:szCs w:val="28"/>
        </w:rPr>
        <w:t>cảm</w:t>
      </w:r>
      <w:proofErr w:type="spellEnd"/>
      <w:r w:rsidRPr="00C40622">
        <w:rPr>
          <w:color w:val="212121"/>
          <w:sz w:val="28"/>
          <w:szCs w:val="28"/>
        </w:rPr>
        <w:t xml:space="preserve"> </w:t>
      </w:r>
      <w:proofErr w:type="spellStart"/>
      <w:r w:rsidRPr="00C40622">
        <w:rPr>
          <w:color w:val="212121"/>
          <w:sz w:val="28"/>
          <w:szCs w:val="28"/>
        </w:rPr>
        <w:t>ơn</w:t>
      </w:r>
      <w:proofErr w:type="spellEnd"/>
      <w:r w:rsidRPr="00C40622">
        <w:rPr>
          <w:i/>
          <w:iCs/>
          <w:color w:val="212121"/>
          <w:sz w:val="28"/>
          <w:szCs w:val="28"/>
        </w:rPr>
        <w:t>!</w:t>
      </w:r>
    </w:p>
    <w:p w14:paraId="01703726" w14:textId="77777777" w:rsidR="00B81102" w:rsidRPr="00C40622" w:rsidRDefault="00B81102" w:rsidP="00B81102">
      <w:pPr>
        <w:pStyle w:val="NormalWeb"/>
        <w:shd w:val="clear" w:color="auto" w:fill="FFFFFF"/>
        <w:spacing w:before="0" w:beforeAutospacing="0" w:after="312" w:afterAutospacing="0" w:line="360" w:lineRule="auto"/>
        <w:jc w:val="both"/>
        <w:rPr>
          <w:color w:val="212121"/>
          <w:sz w:val="28"/>
          <w:szCs w:val="28"/>
        </w:rPr>
      </w:pPr>
    </w:p>
    <w:p w14:paraId="49006E84" w14:textId="77777777" w:rsidR="00B81102" w:rsidRPr="00C40622" w:rsidRDefault="00B81102" w:rsidP="00B81102">
      <w:pPr>
        <w:pStyle w:val="NormalWeb"/>
        <w:shd w:val="clear" w:color="auto" w:fill="FFFFFF"/>
        <w:spacing w:before="0" w:beforeAutospacing="0" w:after="312" w:afterAutospacing="0" w:line="360" w:lineRule="auto"/>
        <w:jc w:val="both"/>
        <w:rPr>
          <w:color w:val="212121"/>
          <w:sz w:val="28"/>
          <w:szCs w:val="28"/>
        </w:rPr>
      </w:pPr>
    </w:p>
    <w:p w14:paraId="309CA342" w14:textId="77777777" w:rsidR="00B81102" w:rsidRPr="00C40622" w:rsidRDefault="00B81102" w:rsidP="00B81102">
      <w:pPr>
        <w:pStyle w:val="NormalWeb"/>
        <w:shd w:val="clear" w:color="auto" w:fill="FFFFFF"/>
        <w:spacing w:before="0" w:beforeAutospacing="0" w:after="312" w:afterAutospacing="0" w:line="360" w:lineRule="auto"/>
        <w:jc w:val="both"/>
        <w:rPr>
          <w:color w:val="212121"/>
          <w:sz w:val="28"/>
          <w:szCs w:val="28"/>
        </w:rPr>
      </w:pPr>
    </w:p>
    <w:p w14:paraId="042FF019" w14:textId="77777777" w:rsidR="00B81102" w:rsidRPr="00C40622" w:rsidRDefault="00B81102" w:rsidP="00B81102">
      <w:pPr>
        <w:pStyle w:val="NormalWeb"/>
        <w:shd w:val="clear" w:color="auto" w:fill="FFFFFF"/>
        <w:spacing w:before="0" w:beforeAutospacing="0" w:after="312" w:afterAutospacing="0" w:line="360" w:lineRule="auto"/>
        <w:jc w:val="both"/>
        <w:rPr>
          <w:color w:val="212121"/>
          <w:sz w:val="28"/>
          <w:szCs w:val="28"/>
        </w:rPr>
      </w:pPr>
    </w:p>
    <w:p w14:paraId="1BA45545" w14:textId="77777777" w:rsidR="00B81102" w:rsidRDefault="00B81102" w:rsidP="00361024">
      <w:pPr>
        <w:spacing w:line="360" w:lineRule="auto"/>
        <w:jc w:val="both"/>
        <w:rPr>
          <w:rFonts w:ascii="Times New Roman" w:hAnsi="Times New Roman" w:cs="Times New Roman"/>
          <w:b/>
          <w:sz w:val="28"/>
          <w:szCs w:val="28"/>
        </w:rPr>
      </w:pPr>
    </w:p>
    <w:p w14:paraId="794DD660" w14:textId="77777777" w:rsidR="00B81102" w:rsidRDefault="00B81102" w:rsidP="00361024">
      <w:pPr>
        <w:spacing w:line="360" w:lineRule="auto"/>
        <w:jc w:val="both"/>
        <w:rPr>
          <w:rFonts w:ascii="Times New Roman" w:hAnsi="Times New Roman" w:cs="Times New Roman"/>
          <w:b/>
          <w:sz w:val="28"/>
          <w:szCs w:val="28"/>
        </w:rPr>
      </w:pPr>
    </w:p>
    <w:p w14:paraId="6068D51F" w14:textId="77777777" w:rsidR="00B81102" w:rsidRDefault="00B81102" w:rsidP="00361024">
      <w:pPr>
        <w:spacing w:line="360" w:lineRule="auto"/>
        <w:jc w:val="both"/>
        <w:rPr>
          <w:rFonts w:ascii="Times New Roman" w:hAnsi="Times New Roman" w:cs="Times New Roman"/>
          <w:b/>
          <w:sz w:val="28"/>
          <w:szCs w:val="28"/>
        </w:rPr>
      </w:pPr>
    </w:p>
    <w:p w14:paraId="6A1B5C40" w14:textId="77777777" w:rsidR="00B81102" w:rsidRPr="00B81102" w:rsidRDefault="00B81102" w:rsidP="00B81102">
      <w:pPr>
        <w:pStyle w:val="Heading1"/>
        <w:jc w:val="center"/>
        <w:rPr>
          <w:rFonts w:ascii="Times New Roman" w:hAnsi="Times New Roman" w:cs="Times New Roman"/>
          <w:bCs/>
          <w:color w:val="FF0000"/>
          <w:sz w:val="32"/>
          <w:szCs w:val="32"/>
        </w:rPr>
      </w:pPr>
      <w:bookmarkStart w:id="15" w:name="_Toc154257095"/>
      <w:proofErr w:type="spellStart"/>
      <w:r w:rsidRPr="00B81102">
        <w:rPr>
          <w:rFonts w:ascii="Times New Roman" w:hAnsi="Times New Roman" w:cs="Times New Roman"/>
          <w:bCs/>
          <w:color w:val="FF0000"/>
          <w:sz w:val="32"/>
          <w:szCs w:val="32"/>
        </w:rPr>
        <w:lastRenderedPageBreak/>
        <w:t>LỜI</w:t>
      </w:r>
      <w:proofErr w:type="spellEnd"/>
      <w:r w:rsidRPr="00B81102">
        <w:rPr>
          <w:rFonts w:ascii="Times New Roman" w:hAnsi="Times New Roman" w:cs="Times New Roman"/>
          <w:bCs/>
          <w:color w:val="FF0000"/>
          <w:sz w:val="32"/>
          <w:szCs w:val="32"/>
        </w:rPr>
        <w:t xml:space="preserve"> CAM </w:t>
      </w:r>
      <w:proofErr w:type="spellStart"/>
      <w:r w:rsidRPr="00B81102">
        <w:rPr>
          <w:rFonts w:ascii="Times New Roman" w:hAnsi="Times New Roman" w:cs="Times New Roman"/>
          <w:bCs/>
          <w:color w:val="FF0000"/>
          <w:sz w:val="32"/>
          <w:szCs w:val="32"/>
        </w:rPr>
        <w:t>ĐOAN</w:t>
      </w:r>
      <w:bookmarkEnd w:id="15"/>
      <w:proofErr w:type="spellEnd"/>
    </w:p>
    <w:p w14:paraId="36AEEC00" w14:textId="77777777" w:rsidR="00B81102" w:rsidRDefault="00B81102" w:rsidP="00B81102">
      <w:pPr>
        <w:overflowPunct w:val="0"/>
        <w:spacing w:before="40" w:after="40" w:line="360" w:lineRule="auto"/>
        <w:jc w:val="both"/>
        <w:rPr>
          <w:rFonts w:ascii="Times New Roman" w:hAnsi="Times New Roman" w:cs="Times New Roman"/>
          <w:iCs/>
          <w:kern w:val="2"/>
          <w:sz w:val="28"/>
          <w:szCs w:val="28"/>
        </w:rPr>
      </w:pPr>
    </w:p>
    <w:p w14:paraId="6FA0934A" w14:textId="77777777" w:rsidR="00B81102" w:rsidRDefault="00B81102" w:rsidP="00B81102">
      <w:pPr>
        <w:pStyle w:val="NormalWeb"/>
        <w:shd w:val="clear" w:color="auto" w:fill="FFFFFF"/>
        <w:spacing w:before="0" w:beforeAutospacing="0" w:after="312" w:afterAutospacing="0" w:line="360" w:lineRule="auto"/>
        <w:ind w:firstLine="567"/>
        <w:jc w:val="both"/>
        <w:rPr>
          <w:color w:val="212121"/>
          <w:sz w:val="28"/>
          <w:szCs w:val="28"/>
        </w:rPr>
      </w:pPr>
      <w:proofErr w:type="spellStart"/>
      <w:r>
        <w:rPr>
          <w:color w:val="212121"/>
          <w:sz w:val="28"/>
          <w:szCs w:val="28"/>
        </w:rPr>
        <w:t>Tôi</w:t>
      </w:r>
      <w:proofErr w:type="spellEnd"/>
      <w:r>
        <w:rPr>
          <w:color w:val="212121"/>
          <w:sz w:val="28"/>
          <w:szCs w:val="28"/>
        </w:rPr>
        <w:t xml:space="preserve"> </w:t>
      </w:r>
      <w:proofErr w:type="spellStart"/>
      <w:r>
        <w:rPr>
          <w:color w:val="212121"/>
          <w:sz w:val="28"/>
          <w:szCs w:val="28"/>
        </w:rPr>
        <w:t>xin</w:t>
      </w:r>
      <w:proofErr w:type="spellEnd"/>
      <w:r>
        <w:rPr>
          <w:color w:val="212121"/>
          <w:sz w:val="28"/>
          <w:szCs w:val="28"/>
        </w:rPr>
        <w:t xml:space="preserve"> cam </w:t>
      </w:r>
      <w:proofErr w:type="spellStart"/>
      <w:r>
        <w:rPr>
          <w:color w:val="212121"/>
          <w:sz w:val="28"/>
          <w:szCs w:val="28"/>
        </w:rPr>
        <w:t>đoan</w:t>
      </w:r>
      <w:proofErr w:type="spellEnd"/>
      <w:r>
        <w:rPr>
          <w:color w:val="212121"/>
          <w:sz w:val="28"/>
          <w:szCs w:val="28"/>
        </w:rPr>
        <w:t xml:space="preserve"> </w:t>
      </w:r>
      <w:proofErr w:type="spellStart"/>
      <w:r>
        <w:rPr>
          <w:color w:val="212121"/>
          <w:sz w:val="28"/>
          <w:szCs w:val="28"/>
        </w:rPr>
        <w:t>rằng</w:t>
      </w:r>
      <w:proofErr w:type="spellEnd"/>
      <w:r>
        <w:rPr>
          <w:color w:val="212121"/>
          <w:sz w:val="28"/>
          <w:szCs w:val="28"/>
        </w:rPr>
        <w:t xml:space="preserve"> </w:t>
      </w:r>
      <w:proofErr w:type="spellStart"/>
      <w:r>
        <w:rPr>
          <w:color w:val="212121"/>
          <w:sz w:val="28"/>
          <w:szCs w:val="28"/>
        </w:rPr>
        <w:t>đây</w:t>
      </w:r>
      <w:proofErr w:type="spellEnd"/>
      <w:r>
        <w:rPr>
          <w:color w:val="212121"/>
          <w:sz w:val="28"/>
          <w:szCs w:val="28"/>
        </w:rPr>
        <w:t xml:space="preserve"> </w:t>
      </w:r>
      <w:proofErr w:type="spellStart"/>
      <w:r>
        <w:rPr>
          <w:color w:val="212121"/>
          <w:sz w:val="28"/>
          <w:szCs w:val="28"/>
        </w:rPr>
        <w:t>là</w:t>
      </w:r>
      <w:proofErr w:type="spellEnd"/>
      <w:r>
        <w:rPr>
          <w:color w:val="212121"/>
          <w:sz w:val="28"/>
          <w:szCs w:val="28"/>
        </w:rPr>
        <w:t xml:space="preserve"> </w:t>
      </w:r>
      <w:proofErr w:type="spellStart"/>
      <w:r>
        <w:rPr>
          <w:color w:val="212121"/>
          <w:sz w:val="28"/>
          <w:szCs w:val="28"/>
        </w:rPr>
        <w:t>công</w:t>
      </w:r>
      <w:proofErr w:type="spellEnd"/>
      <w:r>
        <w:rPr>
          <w:color w:val="212121"/>
          <w:sz w:val="28"/>
          <w:szCs w:val="28"/>
        </w:rPr>
        <w:t xml:space="preserve"> </w:t>
      </w:r>
      <w:proofErr w:type="spellStart"/>
      <w:r>
        <w:rPr>
          <w:color w:val="212121"/>
          <w:sz w:val="28"/>
          <w:szCs w:val="28"/>
        </w:rPr>
        <w:t>trình</w:t>
      </w:r>
      <w:proofErr w:type="spellEnd"/>
      <w:r>
        <w:rPr>
          <w:color w:val="212121"/>
          <w:sz w:val="28"/>
          <w:szCs w:val="28"/>
        </w:rPr>
        <w:t xml:space="preserve"> </w:t>
      </w:r>
      <w:proofErr w:type="spellStart"/>
      <w:r>
        <w:rPr>
          <w:color w:val="212121"/>
          <w:sz w:val="28"/>
          <w:szCs w:val="28"/>
        </w:rPr>
        <w:t>nghiên</w:t>
      </w:r>
      <w:proofErr w:type="spellEnd"/>
      <w:r>
        <w:rPr>
          <w:color w:val="212121"/>
          <w:sz w:val="28"/>
          <w:szCs w:val="28"/>
        </w:rPr>
        <w:t xml:space="preserve"> </w:t>
      </w:r>
      <w:proofErr w:type="spellStart"/>
      <w:r>
        <w:rPr>
          <w:color w:val="212121"/>
          <w:sz w:val="28"/>
          <w:szCs w:val="28"/>
        </w:rPr>
        <w:t>cứu</w:t>
      </w:r>
      <w:proofErr w:type="spellEnd"/>
      <w:r>
        <w:rPr>
          <w:color w:val="212121"/>
          <w:sz w:val="28"/>
          <w:szCs w:val="28"/>
        </w:rPr>
        <w:t xml:space="preserve"> </w:t>
      </w:r>
      <w:proofErr w:type="spellStart"/>
      <w:r>
        <w:rPr>
          <w:color w:val="212121"/>
          <w:sz w:val="28"/>
          <w:szCs w:val="28"/>
        </w:rPr>
        <w:t>của</w:t>
      </w:r>
      <w:proofErr w:type="spellEnd"/>
      <w:r>
        <w:rPr>
          <w:color w:val="212121"/>
          <w:sz w:val="28"/>
          <w:szCs w:val="28"/>
        </w:rPr>
        <w:t xml:space="preserve"> </w:t>
      </w:r>
      <w:proofErr w:type="spellStart"/>
      <w:r>
        <w:rPr>
          <w:color w:val="212121"/>
          <w:sz w:val="28"/>
          <w:szCs w:val="28"/>
        </w:rPr>
        <w:t>riêng</w:t>
      </w:r>
      <w:proofErr w:type="spellEnd"/>
      <w:r>
        <w:rPr>
          <w:color w:val="212121"/>
          <w:sz w:val="28"/>
          <w:szCs w:val="28"/>
        </w:rPr>
        <w:t xml:space="preserve"> </w:t>
      </w:r>
      <w:proofErr w:type="spellStart"/>
      <w:r>
        <w:rPr>
          <w:color w:val="212121"/>
          <w:sz w:val="28"/>
          <w:szCs w:val="28"/>
        </w:rPr>
        <w:t>tôi</w:t>
      </w:r>
      <w:proofErr w:type="spellEnd"/>
      <w:r>
        <w:rPr>
          <w:color w:val="212121"/>
          <w:sz w:val="28"/>
          <w:szCs w:val="28"/>
        </w:rPr>
        <w:t xml:space="preserve">, </w:t>
      </w:r>
      <w:proofErr w:type="spellStart"/>
      <w:r>
        <w:rPr>
          <w:color w:val="212121"/>
          <w:sz w:val="28"/>
          <w:szCs w:val="28"/>
        </w:rPr>
        <w:t>và</w:t>
      </w:r>
      <w:proofErr w:type="spellEnd"/>
      <w:r>
        <w:rPr>
          <w:color w:val="212121"/>
          <w:sz w:val="28"/>
          <w:szCs w:val="28"/>
        </w:rPr>
        <w:t xml:space="preserve"> </w:t>
      </w:r>
      <w:proofErr w:type="spellStart"/>
      <w:r>
        <w:rPr>
          <w:color w:val="212121"/>
          <w:sz w:val="28"/>
          <w:szCs w:val="28"/>
        </w:rPr>
        <w:t>mọi</w:t>
      </w:r>
      <w:proofErr w:type="spellEnd"/>
      <w:r>
        <w:rPr>
          <w:color w:val="212121"/>
          <w:sz w:val="28"/>
          <w:szCs w:val="28"/>
        </w:rPr>
        <w:t xml:space="preserve"> </w:t>
      </w:r>
      <w:proofErr w:type="spellStart"/>
      <w:r>
        <w:rPr>
          <w:color w:val="212121"/>
          <w:sz w:val="28"/>
          <w:szCs w:val="28"/>
        </w:rPr>
        <w:t>số</w:t>
      </w:r>
      <w:proofErr w:type="spellEnd"/>
      <w:r>
        <w:rPr>
          <w:color w:val="212121"/>
          <w:sz w:val="28"/>
          <w:szCs w:val="28"/>
        </w:rPr>
        <w:t xml:space="preserve"> </w:t>
      </w:r>
      <w:proofErr w:type="spellStart"/>
      <w:r>
        <w:rPr>
          <w:color w:val="212121"/>
          <w:sz w:val="28"/>
          <w:szCs w:val="28"/>
        </w:rPr>
        <w:t>liệu</w:t>
      </w:r>
      <w:proofErr w:type="spellEnd"/>
      <w:r>
        <w:rPr>
          <w:color w:val="212121"/>
          <w:sz w:val="28"/>
          <w:szCs w:val="28"/>
        </w:rPr>
        <w:t xml:space="preserve">, </w:t>
      </w:r>
      <w:proofErr w:type="spellStart"/>
      <w:r>
        <w:rPr>
          <w:color w:val="212121"/>
          <w:sz w:val="28"/>
          <w:szCs w:val="28"/>
        </w:rPr>
        <w:t>kết</w:t>
      </w:r>
      <w:proofErr w:type="spellEnd"/>
      <w:r>
        <w:rPr>
          <w:color w:val="212121"/>
          <w:sz w:val="28"/>
          <w:szCs w:val="28"/>
        </w:rPr>
        <w:t xml:space="preserve"> </w:t>
      </w:r>
      <w:proofErr w:type="spellStart"/>
      <w:r>
        <w:rPr>
          <w:color w:val="212121"/>
          <w:sz w:val="28"/>
          <w:szCs w:val="28"/>
        </w:rPr>
        <w:t>quả</w:t>
      </w:r>
      <w:proofErr w:type="spellEnd"/>
      <w:r>
        <w:rPr>
          <w:color w:val="212121"/>
          <w:sz w:val="28"/>
          <w:szCs w:val="28"/>
        </w:rPr>
        <w:t xml:space="preserve"> </w:t>
      </w:r>
      <w:proofErr w:type="spellStart"/>
      <w:r>
        <w:rPr>
          <w:color w:val="212121"/>
          <w:sz w:val="28"/>
          <w:szCs w:val="28"/>
        </w:rPr>
        <w:t>nghiên</w:t>
      </w:r>
      <w:proofErr w:type="spellEnd"/>
      <w:r>
        <w:rPr>
          <w:color w:val="212121"/>
          <w:sz w:val="28"/>
          <w:szCs w:val="28"/>
        </w:rPr>
        <w:t xml:space="preserve"> </w:t>
      </w:r>
      <w:proofErr w:type="spellStart"/>
      <w:r>
        <w:rPr>
          <w:color w:val="212121"/>
          <w:sz w:val="28"/>
          <w:szCs w:val="28"/>
        </w:rPr>
        <w:t>cứu</w:t>
      </w:r>
      <w:proofErr w:type="spellEnd"/>
      <w:r>
        <w:rPr>
          <w:color w:val="212121"/>
          <w:sz w:val="28"/>
          <w:szCs w:val="28"/>
        </w:rPr>
        <w:t xml:space="preserve"> </w:t>
      </w:r>
      <w:proofErr w:type="spellStart"/>
      <w:r>
        <w:rPr>
          <w:color w:val="212121"/>
          <w:sz w:val="28"/>
          <w:szCs w:val="28"/>
        </w:rPr>
        <w:t>được</w:t>
      </w:r>
      <w:proofErr w:type="spellEnd"/>
      <w:r>
        <w:rPr>
          <w:color w:val="212121"/>
          <w:sz w:val="28"/>
          <w:szCs w:val="28"/>
        </w:rPr>
        <w:t xml:space="preserve"> </w:t>
      </w:r>
      <w:proofErr w:type="spellStart"/>
      <w:r>
        <w:rPr>
          <w:color w:val="212121"/>
          <w:sz w:val="28"/>
          <w:szCs w:val="28"/>
        </w:rPr>
        <w:t>trình</w:t>
      </w:r>
      <w:proofErr w:type="spellEnd"/>
      <w:r>
        <w:rPr>
          <w:color w:val="212121"/>
          <w:sz w:val="28"/>
          <w:szCs w:val="28"/>
        </w:rPr>
        <w:t xml:space="preserve"> </w:t>
      </w:r>
      <w:proofErr w:type="spellStart"/>
      <w:r>
        <w:rPr>
          <w:color w:val="212121"/>
          <w:sz w:val="28"/>
          <w:szCs w:val="28"/>
        </w:rPr>
        <w:t>bày</w:t>
      </w:r>
      <w:proofErr w:type="spellEnd"/>
      <w:r>
        <w:rPr>
          <w:color w:val="212121"/>
          <w:sz w:val="28"/>
          <w:szCs w:val="28"/>
        </w:rPr>
        <w:t xml:space="preserve"> </w:t>
      </w:r>
      <w:proofErr w:type="spellStart"/>
      <w:r>
        <w:rPr>
          <w:color w:val="212121"/>
          <w:sz w:val="28"/>
          <w:szCs w:val="28"/>
        </w:rPr>
        <w:t>trong</w:t>
      </w:r>
      <w:proofErr w:type="spellEnd"/>
      <w:r>
        <w:rPr>
          <w:color w:val="212121"/>
          <w:sz w:val="28"/>
          <w:szCs w:val="28"/>
        </w:rPr>
        <w:t xml:space="preserve"> </w:t>
      </w:r>
      <w:proofErr w:type="spellStart"/>
      <w:r>
        <w:rPr>
          <w:color w:val="212121"/>
          <w:sz w:val="28"/>
          <w:szCs w:val="28"/>
        </w:rPr>
        <w:t>luận</w:t>
      </w:r>
      <w:proofErr w:type="spellEnd"/>
      <w:r>
        <w:rPr>
          <w:color w:val="212121"/>
          <w:sz w:val="28"/>
          <w:szCs w:val="28"/>
        </w:rPr>
        <w:t xml:space="preserve"> </w:t>
      </w:r>
      <w:proofErr w:type="spellStart"/>
      <w:r>
        <w:rPr>
          <w:color w:val="212121"/>
          <w:sz w:val="28"/>
          <w:szCs w:val="28"/>
        </w:rPr>
        <w:t>văn</w:t>
      </w:r>
      <w:proofErr w:type="spellEnd"/>
      <w:r>
        <w:rPr>
          <w:color w:val="212121"/>
          <w:sz w:val="28"/>
          <w:szCs w:val="28"/>
        </w:rPr>
        <w:t xml:space="preserve"> </w:t>
      </w:r>
      <w:proofErr w:type="spellStart"/>
      <w:r>
        <w:rPr>
          <w:color w:val="212121"/>
          <w:sz w:val="28"/>
          <w:szCs w:val="28"/>
        </w:rPr>
        <w:t>là</w:t>
      </w:r>
      <w:proofErr w:type="spellEnd"/>
      <w:r>
        <w:rPr>
          <w:color w:val="212121"/>
          <w:sz w:val="28"/>
          <w:szCs w:val="28"/>
        </w:rPr>
        <w:t xml:space="preserve"> </w:t>
      </w:r>
      <w:proofErr w:type="spellStart"/>
      <w:r>
        <w:rPr>
          <w:color w:val="212121"/>
          <w:sz w:val="28"/>
          <w:szCs w:val="28"/>
        </w:rPr>
        <w:t>trung</w:t>
      </w:r>
      <w:proofErr w:type="spellEnd"/>
      <w:r>
        <w:rPr>
          <w:color w:val="212121"/>
          <w:sz w:val="28"/>
          <w:szCs w:val="28"/>
        </w:rPr>
        <w:t xml:space="preserve"> </w:t>
      </w:r>
      <w:proofErr w:type="spellStart"/>
      <w:r>
        <w:rPr>
          <w:color w:val="212121"/>
          <w:sz w:val="28"/>
          <w:szCs w:val="28"/>
        </w:rPr>
        <w:t>thực</w:t>
      </w:r>
      <w:proofErr w:type="spellEnd"/>
      <w:r>
        <w:rPr>
          <w:color w:val="212121"/>
          <w:sz w:val="28"/>
          <w:szCs w:val="28"/>
        </w:rPr>
        <w:t xml:space="preserve"> </w:t>
      </w:r>
      <w:proofErr w:type="spellStart"/>
      <w:r>
        <w:rPr>
          <w:color w:val="212121"/>
          <w:sz w:val="28"/>
          <w:szCs w:val="28"/>
        </w:rPr>
        <w:t>và</w:t>
      </w:r>
      <w:proofErr w:type="spellEnd"/>
      <w:r>
        <w:rPr>
          <w:color w:val="212121"/>
          <w:sz w:val="28"/>
          <w:szCs w:val="28"/>
        </w:rPr>
        <w:t xml:space="preserve"> </w:t>
      </w:r>
      <w:proofErr w:type="spellStart"/>
      <w:r>
        <w:rPr>
          <w:color w:val="212121"/>
          <w:sz w:val="28"/>
          <w:szCs w:val="28"/>
        </w:rPr>
        <w:t>chính</w:t>
      </w:r>
      <w:proofErr w:type="spellEnd"/>
      <w:r>
        <w:rPr>
          <w:color w:val="212121"/>
          <w:sz w:val="28"/>
          <w:szCs w:val="28"/>
        </w:rPr>
        <w:t xml:space="preserve"> </w:t>
      </w:r>
      <w:proofErr w:type="spellStart"/>
      <w:r>
        <w:rPr>
          <w:color w:val="212121"/>
          <w:sz w:val="28"/>
          <w:szCs w:val="28"/>
        </w:rPr>
        <w:t>xác</w:t>
      </w:r>
      <w:proofErr w:type="spellEnd"/>
      <w:r>
        <w:rPr>
          <w:color w:val="212121"/>
          <w:sz w:val="28"/>
          <w:szCs w:val="28"/>
        </w:rPr>
        <w:t xml:space="preserve">. </w:t>
      </w:r>
      <w:proofErr w:type="spellStart"/>
      <w:r>
        <w:rPr>
          <w:color w:val="212121"/>
          <w:sz w:val="28"/>
          <w:szCs w:val="28"/>
        </w:rPr>
        <w:t>Tôi</w:t>
      </w:r>
      <w:proofErr w:type="spellEnd"/>
      <w:r>
        <w:rPr>
          <w:color w:val="212121"/>
          <w:sz w:val="28"/>
          <w:szCs w:val="28"/>
        </w:rPr>
        <w:t xml:space="preserve"> </w:t>
      </w:r>
      <w:proofErr w:type="spellStart"/>
      <w:r>
        <w:rPr>
          <w:color w:val="212121"/>
          <w:sz w:val="28"/>
          <w:szCs w:val="28"/>
        </w:rPr>
        <w:t>đã</w:t>
      </w:r>
      <w:proofErr w:type="spellEnd"/>
      <w:r>
        <w:rPr>
          <w:color w:val="212121"/>
          <w:sz w:val="28"/>
          <w:szCs w:val="28"/>
        </w:rPr>
        <w:t xml:space="preserve"> </w:t>
      </w:r>
      <w:proofErr w:type="spellStart"/>
      <w:r>
        <w:rPr>
          <w:color w:val="212121"/>
          <w:sz w:val="28"/>
          <w:szCs w:val="28"/>
        </w:rPr>
        <w:t>được</w:t>
      </w:r>
      <w:proofErr w:type="spellEnd"/>
      <w:r>
        <w:rPr>
          <w:color w:val="212121"/>
          <w:sz w:val="28"/>
          <w:szCs w:val="28"/>
        </w:rPr>
        <w:t xml:space="preserve"> </w:t>
      </w:r>
      <w:proofErr w:type="spellStart"/>
      <w:r>
        <w:rPr>
          <w:color w:val="212121"/>
          <w:sz w:val="28"/>
          <w:szCs w:val="28"/>
        </w:rPr>
        <w:t>sự</w:t>
      </w:r>
      <w:proofErr w:type="spellEnd"/>
      <w:r>
        <w:rPr>
          <w:color w:val="212121"/>
          <w:sz w:val="28"/>
          <w:szCs w:val="28"/>
        </w:rPr>
        <w:t xml:space="preserve"> </w:t>
      </w:r>
      <w:proofErr w:type="spellStart"/>
      <w:r>
        <w:rPr>
          <w:color w:val="212121"/>
          <w:sz w:val="28"/>
          <w:szCs w:val="28"/>
        </w:rPr>
        <w:t>cho</w:t>
      </w:r>
      <w:proofErr w:type="spellEnd"/>
      <w:r>
        <w:rPr>
          <w:color w:val="212121"/>
          <w:sz w:val="28"/>
          <w:szCs w:val="28"/>
        </w:rPr>
        <w:t xml:space="preserve"> </w:t>
      </w:r>
      <w:proofErr w:type="spellStart"/>
      <w:r>
        <w:rPr>
          <w:color w:val="212121"/>
          <w:sz w:val="28"/>
          <w:szCs w:val="28"/>
        </w:rPr>
        <w:t>phép</w:t>
      </w:r>
      <w:proofErr w:type="spellEnd"/>
      <w:r>
        <w:rPr>
          <w:color w:val="212121"/>
          <w:sz w:val="28"/>
          <w:szCs w:val="28"/>
        </w:rPr>
        <w:t xml:space="preserve"> </w:t>
      </w:r>
      <w:proofErr w:type="spellStart"/>
      <w:r>
        <w:rPr>
          <w:color w:val="212121"/>
          <w:sz w:val="28"/>
          <w:szCs w:val="28"/>
        </w:rPr>
        <w:t>của</w:t>
      </w:r>
      <w:proofErr w:type="spellEnd"/>
      <w:r>
        <w:rPr>
          <w:color w:val="212121"/>
          <w:sz w:val="28"/>
          <w:szCs w:val="28"/>
        </w:rPr>
        <w:t xml:space="preserve"> </w:t>
      </w:r>
      <w:proofErr w:type="spellStart"/>
      <w:r>
        <w:rPr>
          <w:color w:val="212121"/>
          <w:sz w:val="28"/>
          <w:szCs w:val="28"/>
        </w:rPr>
        <w:t>các</w:t>
      </w:r>
      <w:proofErr w:type="spellEnd"/>
      <w:r>
        <w:rPr>
          <w:color w:val="212121"/>
          <w:sz w:val="28"/>
          <w:szCs w:val="28"/>
        </w:rPr>
        <w:t xml:space="preserve"> </w:t>
      </w:r>
      <w:proofErr w:type="spellStart"/>
      <w:r>
        <w:rPr>
          <w:color w:val="212121"/>
          <w:sz w:val="28"/>
          <w:szCs w:val="28"/>
        </w:rPr>
        <w:t>đồng</w:t>
      </w:r>
      <w:proofErr w:type="spellEnd"/>
      <w:r>
        <w:rPr>
          <w:color w:val="212121"/>
          <w:sz w:val="28"/>
          <w:szCs w:val="28"/>
        </w:rPr>
        <w:t xml:space="preserve"> </w:t>
      </w:r>
      <w:proofErr w:type="spellStart"/>
      <w:r>
        <w:rPr>
          <w:color w:val="212121"/>
          <w:sz w:val="28"/>
          <w:szCs w:val="28"/>
        </w:rPr>
        <w:t>tác</w:t>
      </w:r>
      <w:proofErr w:type="spellEnd"/>
      <w:r>
        <w:rPr>
          <w:color w:val="212121"/>
          <w:sz w:val="28"/>
          <w:szCs w:val="28"/>
        </w:rPr>
        <w:t xml:space="preserve"> </w:t>
      </w:r>
      <w:proofErr w:type="spellStart"/>
      <w:r>
        <w:rPr>
          <w:color w:val="212121"/>
          <w:sz w:val="28"/>
          <w:szCs w:val="28"/>
        </w:rPr>
        <w:t>giả</w:t>
      </w:r>
      <w:proofErr w:type="spellEnd"/>
      <w:r>
        <w:rPr>
          <w:color w:val="212121"/>
          <w:sz w:val="28"/>
          <w:szCs w:val="28"/>
        </w:rPr>
        <w:t xml:space="preserve"> </w:t>
      </w:r>
      <w:proofErr w:type="spellStart"/>
      <w:r>
        <w:rPr>
          <w:color w:val="212121"/>
          <w:sz w:val="28"/>
          <w:szCs w:val="28"/>
        </w:rPr>
        <w:t>để</w:t>
      </w:r>
      <w:proofErr w:type="spellEnd"/>
      <w:r>
        <w:rPr>
          <w:color w:val="212121"/>
          <w:sz w:val="28"/>
          <w:szCs w:val="28"/>
        </w:rPr>
        <w:t xml:space="preserve"> </w:t>
      </w:r>
      <w:proofErr w:type="spellStart"/>
      <w:r>
        <w:rPr>
          <w:color w:val="212121"/>
          <w:sz w:val="28"/>
          <w:szCs w:val="28"/>
        </w:rPr>
        <w:t>sử</w:t>
      </w:r>
      <w:proofErr w:type="spellEnd"/>
      <w:r>
        <w:rPr>
          <w:color w:val="212121"/>
          <w:sz w:val="28"/>
          <w:szCs w:val="28"/>
        </w:rPr>
        <w:t xml:space="preserve"> </w:t>
      </w:r>
      <w:proofErr w:type="spellStart"/>
      <w:r>
        <w:rPr>
          <w:color w:val="212121"/>
          <w:sz w:val="28"/>
          <w:szCs w:val="28"/>
        </w:rPr>
        <w:t>dụng</w:t>
      </w:r>
      <w:proofErr w:type="spellEnd"/>
      <w:r>
        <w:rPr>
          <w:color w:val="212121"/>
          <w:sz w:val="28"/>
          <w:szCs w:val="28"/>
        </w:rPr>
        <w:t xml:space="preserve"> </w:t>
      </w:r>
      <w:proofErr w:type="spellStart"/>
      <w:r>
        <w:rPr>
          <w:color w:val="212121"/>
          <w:sz w:val="28"/>
          <w:szCs w:val="28"/>
        </w:rPr>
        <w:t>những</w:t>
      </w:r>
      <w:proofErr w:type="spellEnd"/>
      <w:r>
        <w:rPr>
          <w:color w:val="212121"/>
          <w:sz w:val="28"/>
          <w:szCs w:val="28"/>
        </w:rPr>
        <w:t xml:space="preserve"> </w:t>
      </w:r>
      <w:proofErr w:type="spellStart"/>
      <w:r>
        <w:rPr>
          <w:color w:val="212121"/>
          <w:sz w:val="28"/>
          <w:szCs w:val="28"/>
        </w:rPr>
        <w:t>thông</w:t>
      </w:r>
      <w:proofErr w:type="spellEnd"/>
      <w:r>
        <w:rPr>
          <w:color w:val="212121"/>
          <w:sz w:val="28"/>
          <w:szCs w:val="28"/>
        </w:rPr>
        <w:t xml:space="preserve"> tin </w:t>
      </w:r>
      <w:proofErr w:type="spellStart"/>
      <w:r>
        <w:rPr>
          <w:color w:val="212121"/>
          <w:sz w:val="28"/>
          <w:szCs w:val="28"/>
        </w:rPr>
        <w:t>này</w:t>
      </w:r>
      <w:proofErr w:type="spellEnd"/>
      <w:r>
        <w:rPr>
          <w:color w:val="212121"/>
          <w:sz w:val="28"/>
          <w:szCs w:val="28"/>
        </w:rPr>
        <w:t xml:space="preserve">. </w:t>
      </w:r>
      <w:proofErr w:type="spellStart"/>
      <w:r>
        <w:rPr>
          <w:color w:val="212121"/>
          <w:sz w:val="28"/>
          <w:szCs w:val="28"/>
        </w:rPr>
        <w:t>Ngoài</w:t>
      </w:r>
      <w:proofErr w:type="spellEnd"/>
      <w:r>
        <w:rPr>
          <w:color w:val="212121"/>
          <w:sz w:val="28"/>
          <w:szCs w:val="28"/>
        </w:rPr>
        <w:t xml:space="preserve"> </w:t>
      </w:r>
      <w:proofErr w:type="spellStart"/>
      <w:r>
        <w:rPr>
          <w:color w:val="212121"/>
          <w:sz w:val="28"/>
          <w:szCs w:val="28"/>
        </w:rPr>
        <w:t>ra</w:t>
      </w:r>
      <w:proofErr w:type="spellEnd"/>
      <w:r>
        <w:rPr>
          <w:color w:val="212121"/>
          <w:sz w:val="28"/>
          <w:szCs w:val="28"/>
        </w:rPr>
        <w:t xml:space="preserve">, </w:t>
      </w:r>
      <w:proofErr w:type="spellStart"/>
      <w:r>
        <w:rPr>
          <w:color w:val="212121"/>
          <w:sz w:val="28"/>
          <w:szCs w:val="28"/>
        </w:rPr>
        <w:t>tôi</w:t>
      </w:r>
      <w:proofErr w:type="spellEnd"/>
      <w:r>
        <w:rPr>
          <w:color w:val="212121"/>
          <w:sz w:val="28"/>
          <w:szCs w:val="28"/>
        </w:rPr>
        <w:t xml:space="preserve"> cam </w:t>
      </w:r>
      <w:proofErr w:type="spellStart"/>
      <w:r>
        <w:rPr>
          <w:color w:val="212121"/>
          <w:sz w:val="28"/>
          <w:szCs w:val="28"/>
        </w:rPr>
        <w:t>đoan</w:t>
      </w:r>
      <w:proofErr w:type="spellEnd"/>
      <w:r>
        <w:rPr>
          <w:color w:val="212121"/>
          <w:sz w:val="28"/>
          <w:szCs w:val="28"/>
        </w:rPr>
        <w:t xml:space="preserve"> </w:t>
      </w:r>
      <w:proofErr w:type="spellStart"/>
      <w:r>
        <w:rPr>
          <w:color w:val="212121"/>
          <w:sz w:val="28"/>
          <w:szCs w:val="28"/>
        </w:rPr>
        <w:t>rằng</w:t>
      </w:r>
      <w:proofErr w:type="spellEnd"/>
      <w:r>
        <w:rPr>
          <w:color w:val="212121"/>
          <w:sz w:val="28"/>
          <w:szCs w:val="28"/>
        </w:rPr>
        <w:t xml:space="preserve"> </w:t>
      </w:r>
      <w:proofErr w:type="spellStart"/>
      <w:r>
        <w:rPr>
          <w:color w:val="212121"/>
          <w:sz w:val="28"/>
          <w:szCs w:val="28"/>
        </w:rPr>
        <w:t>những</w:t>
      </w:r>
      <w:proofErr w:type="spellEnd"/>
      <w:r>
        <w:rPr>
          <w:color w:val="212121"/>
          <w:sz w:val="28"/>
          <w:szCs w:val="28"/>
        </w:rPr>
        <w:t xml:space="preserve"> </w:t>
      </w:r>
      <w:proofErr w:type="spellStart"/>
      <w:r>
        <w:rPr>
          <w:color w:val="212121"/>
          <w:sz w:val="28"/>
          <w:szCs w:val="28"/>
        </w:rPr>
        <w:t>kết</w:t>
      </w:r>
      <w:proofErr w:type="spellEnd"/>
      <w:r>
        <w:rPr>
          <w:color w:val="212121"/>
          <w:sz w:val="28"/>
          <w:szCs w:val="28"/>
        </w:rPr>
        <w:t xml:space="preserve"> </w:t>
      </w:r>
      <w:proofErr w:type="spellStart"/>
      <w:r>
        <w:rPr>
          <w:color w:val="212121"/>
          <w:sz w:val="28"/>
          <w:szCs w:val="28"/>
        </w:rPr>
        <w:t>quả</w:t>
      </w:r>
      <w:proofErr w:type="spellEnd"/>
      <w:r>
        <w:rPr>
          <w:color w:val="212121"/>
          <w:sz w:val="28"/>
          <w:szCs w:val="28"/>
        </w:rPr>
        <w:t xml:space="preserve"> </w:t>
      </w:r>
      <w:proofErr w:type="spellStart"/>
      <w:r>
        <w:rPr>
          <w:color w:val="212121"/>
          <w:sz w:val="28"/>
          <w:szCs w:val="28"/>
        </w:rPr>
        <w:t>này</w:t>
      </w:r>
      <w:proofErr w:type="spellEnd"/>
      <w:r>
        <w:rPr>
          <w:color w:val="212121"/>
          <w:sz w:val="28"/>
          <w:szCs w:val="28"/>
        </w:rPr>
        <w:t xml:space="preserve"> </w:t>
      </w:r>
      <w:proofErr w:type="spellStart"/>
      <w:r>
        <w:rPr>
          <w:color w:val="212121"/>
          <w:sz w:val="28"/>
          <w:szCs w:val="28"/>
        </w:rPr>
        <w:t>chưa</w:t>
      </w:r>
      <w:proofErr w:type="spellEnd"/>
      <w:r>
        <w:rPr>
          <w:color w:val="212121"/>
          <w:sz w:val="28"/>
          <w:szCs w:val="28"/>
        </w:rPr>
        <w:t xml:space="preserve"> </w:t>
      </w:r>
      <w:proofErr w:type="spellStart"/>
      <w:r>
        <w:rPr>
          <w:color w:val="212121"/>
          <w:sz w:val="28"/>
          <w:szCs w:val="28"/>
        </w:rPr>
        <w:t>từng</w:t>
      </w:r>
      <w:proofErr w:type="spellEnd"/>
      <w:r>
        <w:rPr>
          <w:color w:val="212121"/>
          <w:sz w:val="28"/>
          <w:szCs w:val="28"/>
        </w:rPr>
        <w:t xml:space="preserve"> </w:t>
      </w:r>
      <w:proofErr w:type="spellStart"/>
      <w:r>
        <w:rPr>
          <w:color w:val="212121"/>
          <w:sz w:val="28"/>
          <w:szCs w:val="28"/>
        </w:rPr>
        <w:t>được</w:t>
      </w:r>
      <w:proofErr w:type="spellEnd"/>
      <w:r>
        <w:rPr>
          <w:color w:val="212121"/>
          <w:sz w:val="28"/>
          <w:szCs w:val="28"/>
        </w:rPr>
        <w:t xml:space="preserve"> </w:t>
      </w:r>
      <w:proofErr w:type="spellStart"/>
      <w:r>
        <w:rPr>
          <w:color w:val="212121"/>
          <w:sz w:val="28"/>
          <w:szCs w:val="28"/>
        </w:rPr>
        <w:t>công</w:t>
      </w:r>
      <w:proofErr w:type="spellEnd"/>
      <w:r>
        <w:rPr>
          <w:color w:val="212121"/>
          <w:sz w:val="28"/>
          <w:szCs w:val="28"/>
        </w:rPr>
        <w:t xml:space="preserve"> </w:t>
      </w:r>
      <w:proofErr w:type="spellStart"/>
      <w:r>
        <w:rPr>
          <w:color w:val="212121"/>
          <w:sz w:val="28"/>
          <w:szCs w:val="28"/>
        </w:rPr>
        <w:t>bố</w:t>
      </w:r>
      <w:proofErr w:type="spellEnd"/>
      <w:r>
        <w:rPr>
          <w:color w:val="212121"/>
          <w:sz w:val="28"/>
          <w:szCs w:val="28"/>
        </w:rPr>
        <w:t xml:space="preserve"> </w:t>
      </w:r>
      <w:proofErr w:type="spellStart"/>
      <w:r>
        <w:rPr>
          <w:color w:val="212121"/>
          <w:sz w:val="28"/>
          <w:szCs w:val="28"/>
        </w:rPr>
        <w:t>trong</w:t>
      </w:r>
      <w:proofErr w:type="spellEnd"/>
      <w:r>
        <w:rPr>
          <w:color w:val="212121"/>
          <w:sz w:val="28"/>
          <w:szCs w:val="28"/>
        </w:rPr>
        <w:t xml:space="preserve"> </w:t>
      </w:r>
      <w:proofErr w:type="spellStart"/>
      <w:r>
        <w:rPr>
          <w:color w:val="212121"/>
          <w:sz w:val="28"/>
          <w:szCs w:val="28"/>
        </w:rPr>
        <w:t>bất</w:t>
      </w:r>
      <w:proofErr w:type="spellEnd"/>
      <w:r>
        <w:rPr>
          <w:color w:val="212121"/>
          <w:sz w:val="28"/>
          <w:szCs w:val="28"/>
        </w:rPr>
        <w:t xml:space="preserve"> </w:t>
      </w:r>
      <w:proofErr w:type="spellStart"/>
      <w:r>
        <w:rPr>
          <w:color w:val="212121"/>
          <w:sz w:val="28"/>
          <w:szCs w:val="28"/>
        </w:rPr>
        <w:t>kỳ</w:t>
      </w:r>
      <w:proofErr w:type="spellEnd"/>
      <w:r>
        <w:rPr>
          <w:color w:val="212121"/>
          <w:sz w:val="28"/>
          <w:szCs w:val="28"/>
        </w:rPr>
        <w:t xml:space="preserve"> </w:t>
      </w:r>
      <w:proofErr w:type="spellStart"/>
      <w:r>
        <w:rPr>
          <w:color w:val="212121"/>
          <w:sz w:val="28"/>
          <w:szCs w:val="28"/>
        </w:rPr>
        <w:t>công</w:t>
      </w:r>
      <w:proofErr w:type="spellEnd"/>
      <w:r>
        <w:rPr>
          <w:color w:val="212121"/>
          <w:sz w:val="28"/>
          <w:szCs w:val="28"/>
        </w:rPr>
        <w:t xml:space="preserve"> </w:t>
      </w:r>
      <w:proofErr w:type="spellStart"/>
      <w:r>
        <w:rPr>
          <w:color w:val="212121"/>
          <w:sz w:val="28"/>
          <w:szCs w:val="28"/>
        </w:rPr>
        <w:t>trình</w:t>
      </w:r>
      <w:proofErr w:type="spellEnd"/>
      <w:r>
        <w:rPr>
          <w:color w:val="212121"/>
          <w:sz w:val="28"/>
          <w:szCs w:val="28"/>
        </w:rPr>
        <w:t xml:space="preserve"> </w:t>
      </w:r>
      <w:proofErr w:type="spellStart"/>
      <w:r>
        <w:rPr>
          <w:color w:val="212121"/>
          <w:sz w:val="28"/>
          <w:szCs w:val="28"/>
        </w:rPr>
        <w:t>nghiên</w:t>
      </w:r>
      <w:proofErr w:type="spellEnd"/>
      <w:r>
        <w:rPr>
          <w:color w:val="212121"/>
          <w:sz w:val="28"/>
          <w:szCs w:val="28"/>
        </w:rPr>
        <w:t xml:space="preserve"> </w:t>
      </w:r>
      <w:proofErr w:type="spellStart"/>
      <w:r>
        <w:rPr>
          <w:color w:val="212121"/>
          <w:sz w:val="28"/>
          <w:szCs w:val="28"/>
        </w:rPr>
        <w:t>cứu</w:t>
      </w:r>
      <w:proofErr w:type="spellEnd"/>
      <w:r>
        <w:rPr>
          <w:color w:val="212121"/>
          <w:sz w:val="28"/>
          <w:szCs w:val="28"/>
        </w:rPr>
        <w:t xml:space="preserve"> </w:t>
      </w:r>
      <w:proofErr w:type="spellStart"/>
      <w:r>
        <w:rPr>
          <w:color w:val="212121"/>
          <w:sz w:val="28"/>
          <w:szCs w:val="28"/>
        </w:rPr>
        <w:t>hoặc</w:t>
      </w:r>
      <w:proofErr w:type="spellEnd"/>
      <w:r>
        <w:rPr>
          <w:color w:val="212121"/>
          <w:sz w:val="28"/>
          <w:szCs w:val="28"/>
        </w:rPr>
        <w:t xml:space="preserve"> </w:t>
      </w:r>
      <w:proofErr w:type="spellStart"/>
      <w:r>
        <w:rPr>
          <w:color w:val="212121"/>
          <w:sz w:val="28"/>
          <w:szCs w:val="28"/>
        </w:rPr>
        <w:t>xuất</w:t>
      </w:r>
      <w:proofErr w:type="spellEnd"/>
      <w:r>
        <w:rPr>
          <w:color w:val="212121"/>
          <w:sz w:val="28"/>
          <w:szCs w:val="28"/>
        </w:rPr>
        <w:t xml:space="preserve"> </w:t>
      </w:r>
      <w:proofErr w:type="spellStart"/>
      <w:r>
        <w:rPr>
          <w:color w:val="212121"/>
          <w:sz w:val="28"/>
          <w:szCs w:val="28"/>
        </w:rPr>
        <w:t>bản</w:t>
      </w:r>
      <w:proofErr w:type="spellEnd"/>
      <w:r>
        <w:rPr>
          <w:color w:val="212121"/>
          <w:sz w:val="28"/>
          <w:szCs w:val="28"/>
        </w:rPr>
        <w:t xml:space="preserve"> </w:t>
      </w:r>
      <w:proofErr w:type="spellStart"/>
      <w:r>
        <w:rPr>
          <w:color w:val="212121"/>
          <w:sz w:val="28"/>
          <w:szCs w:val="28"/>
        </w:rPr>
        <w:t>nào</w:t>
      </w:r>
      <w:proofErr w:type="spellEnd"/>
      <w:r>
        <w:rPr>
          <w:color w:val="212121"/>
          <w:sz w:val="28"/>
          <w:szCs w:val="28"/>
        </w:rPr>
        <w:t xml:space="preserve"> </w:t>
      </w:r>
      <w:proofErr w:type="spellStart"/>
      <w:r>
        <w:rPr>
          <w:color w:val="212121"/>
          <w:sz w:val="28"/>
          <w:szCs w:val="28"/>
        </w:rPr>
        <w:t>khác</w:t>
      </w:r>
      <w:proofErr w:type="spellEnd"/>
      <w:r>
        <w:rPr>
          <w:color w:val="212121"/>
          <w:sz w:val="28"/>
          <w:szCs w:val="28"/>
        </w:rPr>
        <w:t>.</w:t>
      </w:r>
    </w:p>
    <w:p w14:paraId="7E3F6F2C" w14:textId="77777777" w:rsidR="00B81102" w:rsidRDefault="00B81102" w:rsidP="00B81102">
      <w:pPr>
        <w:pStyle w:val="NormalWeb"/>
        <w:shd w:val="clear" w:color="auto" w:fill="FFFFFF"/>
        <w:spacing w:before="0" w:beforeAutospacing="0" w:after="312" w:afterAutospacing="0" w:line="360" w:lineRule="auto"/>
        <w:ind w:firstLine="567"/>
        <w:jc w:val="both"/>
        <w:rPr>
          <w:color w:val="212121"/>
          <w:sz w:val="28"/>
          <w:szCs w:val="28"/>
        </w:rPr>
      </w:pPr>
      <w:r>
        <w:rPr>
          <w:color w:val="212121"/>
          <w:sz w:val="28"/>
          <w:szCs w:val="28"/>
        </w:rPr>
        <w:t xml:space="preserve">Cam </w:t>
      </w:r>
      <w:proofErr w:type="spellStart"/>
      <w:r>
        <w:rPr>
          <w:color w:val="212121"/>
          <w:sz w:val="28"/>
          <w:szCs w:val="28"/>
        </w:rPr>
        <w:t>đoan</w:t>
      </w:r>
      <w:proofErr w:type="spellEnd"/>
      <w:r>
        <w:rPr>
          <w:color w:val="212121"/>
          <w:sz w:val="28"/>
          <w:szCs w:val="28"/>
        </w:rPr>
        <w:t xml:space="preserve"> </w:t>
      </w:r>
      <w:proofErr w:type="spellStart"/>
      <w:r>
        <w:rPr>
          <w:color w:val="212121"/>
          <w:sz w:val="28"/>
          <w:szCs w:val="28"/>
        </w:rPr>
        <w:t>này</w:t>
      </w:r>
      <w:proofErr w:type="spellEnd"/>
      <w:r>
        <w:rPr>
          <w:color w:val="212121"/>
          <w:sz w:val="28"/>
          <w:szCs w:val="28"/>
        </w:rPr>
        <w:t xml:space="preserve"> </w:t>
      </w:r>
      <w:proofErr w:type="spellStart"/>
      <w:r>
        <w:rPr>
          <w:color w:val="212121"/>
          <w:sz w:val="28"/>
          <w:szCs w:val="28"/>
        </w:rPr>
        <w:t>thể</w:t>
      </w:r>
      <w:proofErr w:type="spellEnd"/>
      <w:r>
        <w:rPr>
          <w:color w:val="212121"/>
          <w:sz w:val="28"/>
          <w:szCs w:val="28"/>
        </w:rPr>
        <w:t xml:space="preserve"> </w:t>
      </w:r>
      <w:proofErr w:type="spellStart"/>
      <w:r>
        <w:rPr>
          <w:color w:val="212121"/>
          <w:sz w:val="28"/>
          <w:szCs w:val="28"/>
        </w:rPr>
        <w:t>hiện</w:t>
      </w:r>
      <w:proofErr w:type="spellEnd"/>
      <w:r>
        <w:rPr>
          <w:color w:val="212121"/>
          <w:sz w:val="28"/>
          <w:szCs w:val="28"/>
        </w:rPr>
        <w:t xml:space="preserve"> </w:t>
      </w:r>
      <w:proofErr w:type="spellStart"/>
      <w:r>
        <w:rPr>
          <w:color w:val="212121"/>
          <w:sz w:val="28"/>
          <w:szCs w:val="28"/>
        </w:rPr>
        <w:t>sự</w:t>
      </w:r>
      <w:proofErr w:type="spellEnd"/>
      <w:r>
        <w:rPr>
          <w:color w:val="212121"/>
          <w:sz w:val="28"/>
          <w:szCs w:val="28"/>
        </w:rPr>
        <w:t xml:space="preserve"> </w:t>
      </w:r>
      <w:proofErr w:type="spellStart"/>
      <w:r>
        <w:rPr>
          <w:color w:val="212121"/>
          <w:sz w:val="28"/>
          <w:szCs w:val="28"/>
        </w:rPr>
        <w:t>trung</w:t>
      </w:r>
      <w:proofErr w:type="spellEnd"/>
      <w:r>
        <w:rPr>
          <w:color w:val="212121"/>
          <w:sz w:val="28"/>
          <w:szCs w:val="28"/>
        </w:rPr>
        <w:t xml:space="preserve"> </w:t>
      </w:r>
      <w:proofErr w:type="spellStart"/>
      <w:r>
        <w:rPr>
          <w:color w:val="212121"/>
          <w:sz w:val="28"/>
          <w:szCs w:val="28"/>
        </w:rPr>
        <w:t>thực</w:t>
      </w:r>
      <w:proofErr w:type="spellEnd"/>
      <w:r>
        <w:rPr>
          <w:color w:val="212121"/>
          <w:sz w:val="28"/>
          <w:szCs w:val="28"/>
        </w:rPr>
        <w:t xml:space="preserve"> </w:t>
      </w:r>
      <w:proofErr w:type="spellStart"/>
      <w:r>
        <w:rPr>
          <w:color w:val="212121"/>
          <w:sz w:val="28"/>
          <w:szCs w:val="28"/>
        </w:rPr>
        <w:t>và</w:t>
      </w:r>
      <w:proofErr w:type="spellEnd"/>
      <w:r>
        <w:rPr>
          <w:color w:val="212121"/>
          <w:sz w:val="28"/>
          <w:szCs w:val="28"/>
        </w:rPr>
        <w:t xml:space="preserve"> </w:t>
      </w:r>
      <w:proofErr w:type="spellStart"/>
      <w:r>
        <w:rPr>
          <w:color w:val="212121"/>
          <w:sz w:val="28"/>
          <w:szCs w:val="28"/>
        </w:rPr>
        <w:t>tính</w:t>
      </w:r>
      <w:proofErr w:type="spellEnd"/>
      <w:r>
        <w:rPr>
          <w:color w:val="212121"/>
          <w:sz w:val="28"/>
          <w:szCs w:val="28"/>
        </w:rPr>
        <w:t xml:space="preserve"> </w:t>
      </w:r>
      <w:proofErr w:type="spellStart"/>
      <w:r>
        <w:rPr>
          <w:color w:val="212121"/>
          <w:sz w:val="28"/>
          <w:szCs w:val="28"/>
        </w:rPr>
        <w:t>minh</w:t>
      </w:r>
      <w:proofErr w:type="spellEnd"/>
      <w:r>
        <w:rPr>
          <w:color w:val="212121"/>
          <w:sz w:val="28"/>
          <w:szCs w:val="28"/>
        </w:rPr>
        <w:t xml:space="preserve"> </w:t>
      </w:r>
      <w:proofErr w:type="spellStart"/>
      <w:r>
        <w:rPr>
          <w:color w:val="212121"/>
          <w:sz w:val="28"/>
          <w:szCs w:val="28"/>
        </w:rPr>
        <w:t>bạch</w:t>
      </w:r>
      <w:proofErr w:type="spellEnd"/>
      <w:r>
        <w:rPr>
          <w:color w:val="212121"/>
          <w:sz w:val="28"/>
          <w:szCs w:val="28"/>
        </w:rPr>
        <w:t xml:space="preserve"> </w:t>
      </w:r>
      <w:proofErr w:type="spellStart"/>
      <w:r>
        <w:rPr>
          <w:color w:val="212121"/>
          <w:sz w:val="28"/>
          <w:szCs w:val="28"/>
        </w:rPr>
        <w:t>cao</w:t>
      </w:r>
      <w:proofErr w:type="spellEnd"/>
      <w:r>
        <w:rPr>
          <w:color w:val="212121"/>
          <w:sz w:val="28"/>
          <w:szCs w:val="28"/>
        </w:rPr>
        <w:t xml:space="preserve"> </w:t>
      </w:r>
      <w:proofErr w:type="spellStart"/>
      <w:r>
        <w:rPr>
          <w:color w:val="212121"/>
          <w:sz w:val="28"/>
          <w:szCs w:val="28"/>
        </w:rPr>
        <w:t>trong</w:t>
      </w:r>
      <w:proofErr w:type="spellEnd"/>
      <w:r>
        <w:rPr>
          <w:color w:val="212121"/>
          <w:sz w:val="28"/>
          <w:szCs w:val="28"/>
        </w:rPr>
        <w:t xml:space="preserve"> </w:t>
      </w:r>
      <w:proofErr w:type="spellStart"/>
      <w:r>
        <w:rPr>
          <w:color w:val="212121"/>
          <w:sz w:val="28"/>
          <w:szCs w:val="28"/>
        </w:rPr>
        <w:t>quá</w:t>
      </w:r>
      <w:proofErr w:type="spellEnd"/>
      <w:r>
        <w:rPr>
          <w:color w:val="212121"/>
          <w:sz w:val="28"/>
          <w:szCs w:val="28"/>
        </w:rPr>
        <w:t xml:space="preserve"> </w:t>
      </w:r>
      <w:proofErr w:type="spellStart"/>
      <w:r>
        <w:rPr>
          <w:color w:val="212121"/>
          <w:sz w:val="28"/>
          <w:szCs w:val="28"/>
        </w:rPr>
        <w:t>trình</w:t>
      </w:r>
      <w:proofErr w:type="spellEnd"/>
      <w:r>
        <w:rPr>
          <w:color w:val="212121"/>
          <w:sz w:val="28"/>
          <w:szCs w:val="28"/>
        </w:rPr>
        <w:t xml:space="preserve"> </w:t>
      </w:r>
      <w:proofErr w:type="spellStart"/>
      <w:r>
        <w:rPr>
          <w:color w:val="212121"/>
          <w:sz w:val="28"/>
          <w:szCs w:val="28"/>
        </w:rPr>
        <w:t>nghiên</w:t>
      </w:r>
      <w:proofErr w:type="spellEnd"/>
      <w:r>
        <w:rPr>
          <w:color w:val="212121"/>
          <w:sz w:val="28"/>
          <w:szCs w:val="28"/>
        </w:rPr>
        <w:t xml:space="preserve"> </w:t>
      </w:r>
      <w:proofErr w:type="spellStart"/>
      <w:r>
        <w:rPr>
          <w:color w:val="212121"/>
          <w:sz w:val="28"/>
          <w:szCs w:val="28"/>
        </w:rPr>
        <w:t>cứu</w:t>
      </w:r>
      <w:proofErr w:type="spellEnd"/>
      <w:r>
        <w:rPr>
          <w:color w:val="212121"/>
          <w:sz w:val="28"/>
          <w:szCs w:val="28"/>
        </w:rPr>
        <w:t xml:space="preserve"> </w:t>
      </w:r>
      <w:proofErr w:type="spellStart"/>
      <w:r>
        <w:rPr>
          <w:color w:val="212121"/>
          <w:sz w:val="28"/>
          <w:szCs w:val="28"/>
        </w:rPr>
        <w:t>của</w:t>
      </w:r>
      <w:proofErr w:type="spellEnd"/>
      <w:r>
        <w:rPr>
          <w:color w:val="212121"/>
          <w:sz w:val="28"/>
          <w:szCs w:val="28"/>
        </w:rPr>
        <w:t xml:space="preserve"> </w:t>
      </w:r>
      <w:proofErr w:type="spellStart"/>
      <w:r>
        <w:rPr>
          <w:color w:val="212121"/>
          <w:sz w:val="28"/>
          <w:szCs w:val="28"/>
        </w:rPr>
        <w:t>tôi</w:t>
      </w:r>
      <w:proofErr w:type="spellEnd"/>
      <w:r>
        <w:rPr>
          <w:color w:val="212121"/>
          <w:sz w:val="28"/>
          <w:szCs w:val="28"/>
        </w:rPr>
        <w:t xml:space="preserve">. </w:t>
      </w:r>
      <w:proofErr w:type="spellStart"/>
      <w:r>
        <w:rPr>
          <w:color w:val="212121"/>
          <w:sz w:val="28"/>
          <w:szCs w:val="28"/>
        </w:rPr>
        <w:t>Tôi</w:t>
      </w:r>
      <w:proofErr w:type="spellEnd"/>
      <w:r>
        <w:rPr>
          <w:color w:val="212121"/>
          <w:sz w:val="28"/>
          <w:szCs w:val="28"/>
        </w:rPr>
        <w:t xml:space="preserve"> cam </w:t>
      </w:r>
      <w:proofErr w:type="spellStart"/>
      <w:r>
        <w:rPr>
          <w:color w:val="212121"/>
          <w:sz w:val="28"/>
          <w:szCs w:val="28"/>
        </w:rPr>
        <w:t>kết</w:t>
      </w:r>
      <w:proofErr w:type="spellEnd"/>
      <w:r>
        <w:rPr>
          <w:color w:val="212121"/>
          <w:sz w:val="28"/>
          <w:szCs w:val="28"/>
        </w:rPr>
        <w:t xml:space="preserve"> </w:t>
      </w:r>
      <w:proofErr w:type="spellStart"/>
      <w:r>
        <w:rPr>
          <w:color w:val="212121"/>
          <w:sz w:val="28"/>
          <w:szCs w:val="28"/>
        </w:rPr>
        <w:t>tuân</w:t>
      </w:r>
      <w:proofErr w:type="spellEnd"/>
      <w:r>
        <w:rPr>
          <w:color w:val="212121"/>
          <w:sz w:val="28"/>
          <w:szCs w:val="28"/>
        </w:rPr>
        <w:t xml:space="preserve"> </w:t>
      </w:r>
      <w:proofErr w:type="spellStart"/>
      <w:r>
        <w:rPr>
          <w:color w:val="212121"/>
          <w:sz w:val="28"/>
          <w:szCs w:val="28"/>
        </w:rPr>
        <w:t>thủ</w:t>
      </w:r>
      <w:proofErr w:type="spellEnd"/>
      <w:r>
        <w:rPr>
          <w:color w:val="212121"/>
          <w:sz w:val="28"/>
          <w:szCs w:val="28"/>
        </w:rPr>
        <w:t xml:space="preserve"> </w:t>
      </w:r>
      <w:proofErr w:type="spellStart"/>
      <w:r>
        <w:rPr>
          <w:color w:val="212121"/>
          <w:sz w:val="28"/>
          <w:szCs w:val="28"/>
        </w:rPr>
        <w:t>các</w:t>
      </w:r>
      <w:proofErr w:type="spellEnd"/>
      <w:r>
        <w:rPr>
          <w:color w:val="212121"/>
          <w:sz w:val="28"/>
          <w:szCs w:val="28"/>
        </w:rPr>
        <w:t xml:space="preserve"> </w:t>
      </w:r>
      <w:proofErr w:type="spellStart"/>
      <w:r>
        <w:rPr>
          <w:color w:val="212121"/>
          <w:sz w:val="28"/>
          <w:szCs w:val="28"/>
        </w:rPr>
        <w:t>nguyên</w:t>
      </w:r>
      <w:proofErr w:type="spellEnd"/>
      <w:r>
        <w:rPr>
          <w:color w:val="212121"/>
          <w:sz w:val="28"/>
          <w:szCs w:val="28"/>
        </w:rPr>
        <w:t xml:space="preserve"> </w:t>
      </w:r>
      <w:proofErr w:type="spellStart"/>
      <w:r>
        <w:rPr>
          <w:color w:val="212121"/>
          <w:sz w:val="28"/>
          <w:szCs w:val="28"/>
        </w:rPr>
        <w:t>tắc</w:t>
      </w:r>
      <w:proofErr w:type="spellEnd"/>
      <w:r>
        <w:rPr>
          <w:color w:val="212121"/>
          <w:sz w:val="28"/>
          <w:szCs w:val="28"/>
        </w:rPr>
        <w:t xml:space="preserve"> </w:t>
      </w:r>
      <w:proofErr w:type="spellStart"/>
      <w:r>
        <w:rPr>
          <w:color w:val="212121"/>
          <w:sz w:val="28"/>
          <w:szCs w:val="28"/>
        </w:rPr>
        <w:t>đạo</w:t>
      </w:r>
      <w:proofErr w:type="spellEnd"/>
      <w:r>
        <w:rPr>
          <w:color w:val="212121"/>
          <w:sz w:val="28"/>
          <w:szCs w:val="28"/>
        </w:rPr>
        <w:t xml:space="preserve"> </w:t>
      </w:r>
      <w:proofErr w:type="spellStart"/>
      <w:r>
        <w:rPr>
          <w:color w:val="212121"/>
          <w:sz w:val="28"/>
          <w:szCs w:val="28"/>
        </w:rPr>
        <w:t>đức</w:t>
      </w:r>
      <w:proofErr w:type="spellEnd"/>
      <w:r>
        <w:rPr>
          <w:color w:val="212121"/>
          <w:sz w:val="28"/>
          <w:szCs w:val="28"/>
        </w:rPr>
        <w:t xml:space="preserve"> </w:t>
      </w:r>
      <w:proofErr w:type="spellStart"/>
      <w:r>
        <w:rPr>
          <w:color w:val="212121"/>
          <w:sz w:val="28"/>
          <w:szCs w:val="28"/>
        </w:rPr>
        <w:t>nghiên</w:t>
      </w:r>
      <w:proofErr w:type="spellEnd"/>
      <w:r>
        <w:rPr>
          <w:color w:val="212121"/>
          <w:sz w:val="28"/>
          <w:szCs w:val="28"/>
        </w:rPr>
        <w:t xml:space="preserve"> </w:t>
      </w:r>
      <w:proofErr w:type="spellStart"/>
      <w:r>
        <w:rPr>
          <w:color w:val="212121"/>
          <w:sz w:val="28"/>
          <w:szCs w:val="28"/>
        </w:rPr>
        <w:t>cứu</w:t>
      </w:r>
      <w:proofErr w:type="spellEnd"/>
      <w:r>
        <w:rPr>
          <w:color w:val="212121"/>
          <w:sz w:val="28"/>
          <w:szCs w:val="28"/>
        </w:rPr>
        <w:t xml:space="preserve"> </w:t>
      </w:r>
      <w:proofErr w:type="spellStart"/>
      <w:r>
        <w:rPr>
          <w:color w:val="212121"/>
          <w:sz w:val="28"/>
          <w:szCs w:val="28"/>
        </w:rPr>
        <w:t>và</w:t>
      </w:r>
      <w:proofErr w:type="spellEnd"/>
      <w:r>
        <w:rPr>
          <w:color w:val="212121"/>
          <w:sz w:val="28"/>
          <w:szCs w:val="28"/>
        </w:rPr>
        <w:t xml:space="preserve"> </w:t>
      </w:r>
      <w:proofErr w:type="spellStart"/>
      <w:r>
        <w:rPr>
          <w:color w:val="212121"/>
          <w:sz w:val="28"/>
          <w:szCs w:val="28"/>
        </w:rPr>
        <w:t>đảm</w:t>
      </w:r>
      <w:proofErr w:type="spellEnd"/>
      <w:r>
        <w:rPr>
          <w:color w:val="212121"/>
          <w:sz w:val="28"/>
          <w:szCs w:val="28"/>
        </w:rPr>
        <w:t xml:space="preserve"> </w:t>
      </w:r>
      <w:proofErr w:type="spellStart"/>
      <w:r>
        <w:rPr>
          <w:color w:val="212121"/>
          <w:sz w:val="28"/>
          <w:szCs w:val="28"/>
        </w:rPr>
        <w:t>bảo</w:t>
      </w:r>
      <w:proofErr w:type="spellEnd"/>
      <w:r>
        <w:rPr>
          <w:color w:val="212121"/>
          <w:sz w:val="28"/>
          <w:szCs w:val="28"/>
        </w:rPr>
        <w:t xml:space="preserve"> </w:t>
      </w:r>
      <w:proofErr w:type="spellStart"/>
      <w:r>
        <w:rPr>
          <w:color w:val="212121"/>
          <w:sz w:val="28"/>
          <w:szCs w:val="28"/>
        </w:rPr>
        <w:t>rằng</w:t>
      </w:r>
      <w:proofErr w:type="spellEnd"/>
      <w:r>
        <w:rPr>
          <w:color w:val="212121"/>
          <w:sz w:val="28"/>
          <w:szCs w:val="28"/>
        </w:rPr>
        <w:t xml:space="preserve"> </w:t>
      </w:r>
      <w:proofErr w:type="spellStart"/>
      <w:r>
        <w:rPr>
          <w:color w:val="212121"/>
          <w:sz w:val="28"/>
          <w:szCs w:val="28"/>
        </w:rPr>
        <w:t>mọi</w:t>
      </w:r>
      <w:proofErr w:type="spellEnd"/>
      <w:r>
        <w:rPr>
          <w:color w:val="212121"/>
          <w:sz w:val="28"/>
          <w:szCs w:val="28"/>
        </w:rPr>
        <w:t xml:space="preserve"> </w:t>
      </w:r>
      <w:proofErr w:type="spellStart"/>
      <w:r>
        <w:rPr>
          <w:color w:val="212121"/>
          <w:sz w:val="28"/>
          <w:szCs w:val="28"/>
        </w:rPr>
        <w:t>thông</w:t>
      </w:r>
      <w:proofErr w:type="spellEnd"/>
      <w:r>
        <w:rPr>
          <w:color w:val="212121"/>
          <w:sz w:val="28"/>
          <w:szCs w:val="28"/>
        </w:rPr>
        <w:t xml:space="preserve"> tin </w:t>
      </w:r>
      <w:proofErr w:type="spellStart"/>
      <w:r>
        <w:rPr>
          <w:color w:val="212121"/>
          <w:sz w:val="28"/>
          <w:szCs w:val="28"/>
        </w:rPr>
        <w:t>và</w:t>
      </w:r>
      <w:proofErr w:type="spellEnd"/>
      <w:r>
        <w:rPr>
          <w:color w:val="212121"/>
          <w:sz w:val="28"/>
          <w:szCs w:val="28"/>
        </w:rPr>
        <w:t xml:space="preserve"> ý </w:t>
      </w:r>
      <w:proofErr w:type="spellStart"/>
      <w:r>
        <w:rPr>
          <w:color w:val="212121"/>
          <w:sz w:val="28"/>
          <w:szCs w:val="28"/>
        </w:rPr>
        <w:t>kiến</w:t>
      </w:r>
      <w:proofErr w:type="spellEnd"/>
      <w:r>
        <w:rPr>
          <w:color w:val="212121"/>
          <w:sz w:val="28"/>
          <w:szCs w:val="28"/>
        </w:rPr>
        <w:t xml:space="preserve"> </w:t>
      </w:r>
      <w:proofErr w:type="spellStart"/>
      <w:r>
        <w:rPr>
          <w:color w:val="212121"/>
          <w:sz w:val="28"/>
          <w:szCs w:val="28"/>
        </w:rPr>
        <w:t>được</w:t>
      </w:r>
      <w:proofErr w:type="spellEnd"/>
      <w:r>
        <w:rPr>
          <w:color w:val="212121"/>
          <w:sz w:val="28"/>
          <w:szCs w:val="28"/>
        </w:rPr>
        <w:t xml:space="preserve"> </w:t>
      </w:r>
      <w:proofErr w:type="spellStart"/>
      <w:r>
        <w:rPr>
          <w:color w:val="212121"/>
          <w:sz w:val="28"/>
          <w:szCs w:val="28"/>
        </w:rPr>
        <w:t>trình</w:t>
      </w:r>
      <w:proofErr w:type="spellEnd"/>
      <w:r>
        <w:rPr>
          <w:color w:val="212121"/>
          <w:sz w:val="28"/>
          <w:szCs w:val="28"/>
        </w:rPr>
        <w:t xml:space="preserve"> </w:t>
      </w:r>
      <w:proofErr w:type="spellStart"/>
      <w:r>
        <w:rPr>
          <w:color w:val="212121"/>
          <w:sz w:val="28"/>
          <w:szCs w:val="28"/>
        </w:rPr>
        <w:t>bày</w:t>
      </w:r>
      <w:proofErr w:type="spellEnd"/>
      <w:r>
        <w:rPr>
          <w:color w:val="212121"/>
          <w:sz w:val="28"/>
          <w:szCs w:val="28"/>
        </w:rPr>
        <w:t xml:space="preserve"> </w:t>
      </w:r>
      <w:proofErr w:type="spellStart"/>
      <w:r>
        <w:rPr>
          <w:color w:val="212121"/>
          <w:sz w:val="28"/>
          <w:szCs w:val="28"/>
        </w:rPr>
        <w:t>đều</w:t>
      </w:r>
      <w:proofErr w:type="spellEnd"/>
      <w:r>
        <w:rPr>
          <w:color w:val="212121"/>
          <w:sz w:val="28"/>
          <w:szCs w:val="28"/>
        </w:rPr>
        <w:t xml:space="preserve"> </w:t>
      </w:r>
      <w:proofErr w:type="spellStart"/>
      <w:r>
        <w:rPr>
          <w:color w:val="212121"/>
          <w:sz w:val="28"/>
          <w:szCs w:val="28"/>
        </w:rPr>
        <w:t>được</w:t>
      </w:r>
      <w:proofErr w:type="spellEnd"/>
      <w:r>
        <w:rPr>
          <w:color w:val="212121"/>
          <w:sz w:val="28"/>
          <w:szCs w:val="28"/>
        </w:rPr>
        <w:t xml:space="preserve"> </w:t>
      </w:r>
      <w:proofErr w:type="spellStart"/>
      <w:r>
        <w:rPr>
          <w:color w:val="212121"/>
          <w:sz w:val="28"/>
          <w:szCs w:val="28"/>
        </w:rPr>
        <w:t>xử</w:t>
      </w:r>
      <w:proofErr w:type="spellEnd"/>
      <w:r>
        <w:rPr>
          <w:color w:val="212121"/>
          <w:sz w:val="28"/>
          <w:szCs w:val="28"/>
        </w:rPr>
        <w:t xml:space="preserve"> </w:t>
      </w:r>
      <w:proofErr w:type="spellStart"/>
      <w:r>
        <w:rPr>
          <w:color w:val="212121"/>
          <w:sz w:val="28"/>
          <w:szCs w:val="28"/>
        </w:rPr>
        <w:t>lý</w:t>
      </w:r>
      <w:proofErr w:type="spellEnd"/>
      <w:r>
        <w:rPr>
          <w:color w:val="212121"/>
          <w:sz w:val="28"/>
          <w:szCs w:val="28"/>
        </w:rPr>
        <w:t xml:space="preserve"> </w:t>
      </w:r>
      <w:proofErr w:type="spellStart"/>
      <w:r>
        <w:rPr>
          <w:color w:val="212121"/>
          <w:sz w:val="28"/>
          <w:szCs w:val="28"/>
        </w:rPr>
        <w:t>một</w:t>
      </w:r>
      <w:proofErr w:type="spellEnd"/>
      <w:r>
        <w:rPr>
          <w:color w:val="212121"/>
          <w:sz w:val="28"/>
          <w:szCs w:val="28"/>
        </w:rPr>
        <w:t xml:space="preserve"> </w:t>
      </w:r>
      <w:proofErr w:type="spellStart"/>
      <w:r>
        <w:rPr>
          <w:color w:val="212121"/>
          <w:sz w:val="28"/>
          <w:szCs w:val="28"/>
        </w:rPr>
        <w:t>cách</w:t>
      </w:r>
      <w:proofErr w:type="spellEnd"/>
      <w:r>
        <w:rPr>
          <w:color w:val="212121"/>
          <w:sz w:val="28"/>
          <w:szCs w:val="28"/>
        </w:rPr>
        <w:t xml:space="preserve"> </w:t>
      </w:r>
      <w:proofErr w:type="spellStart"/>
      <w:r>
        <w:rPr>
          <w:color w:val="212121"/>
          <w:sz w:val="28"/>
          <w:szCs w:val="28"/>
        </w:rPr>
        <w:t>trung</w:t>
      </w:r>
      <w:proofErr w:type="spellEnd"/>
      <w:r>
        <w:rPr>
          <w:color w:val="212121"/>
          <w:sz w:val="28"/>
          <w:szCs w:val="28"/>
        </w:rPr>
        <w:t xml:space="preserve"> </w:t>
      </w:r>
      <w:proofErr w:type="spellStart"/>
      <w:r>
        <w:rPr>
          <w:color w:val="212121"/>
          <w:sz w:val="28"/>
          <w:szCs w:val="28"/>
        </w:rPr>
        <w:t>thực</w:t>
      </w:r>
      <w:proofErr w:type="spellEnd"/>
      <w:r>
        <w:rPr>
          <w:color w:val="212121"/>
          <w:sz w:val="28"/>
          <w:szCs w:val="28"/>
        </w:rPr>
        <w:t xml:space="preserve"> </w:t>
      </w:r>
      <w:proofErr w:type="spellStart"/>
      <w:r>
        <w:rPr>
          <w:color w:val="212121"/>
          <w:sz w:val="28"/>
          <w:szCs w:val="28"/>
        </w:rPr>
        <w:t>và</w:t>
      </w:r>
      <w:proofErr w:type="spellEnd"/>
      <w:r>
        <w:rPr>
          <w:color w:val="212121"/>
          <w:sz w:val="28"/>
          <w:szCs w:val="28"/>
        </w:rPr>
        <w:t xml:space="preserve"> công bằng.</w:t>
      </w:r>
    </w:p>
    <w:p w14:paraId="118213DF" w14:textId="77777777" w:rsidR="00B81102" w:rsidRDefault="00B81102" w:rsidP="00361024">
      <w:pPr>
        <w:spacing w:line="360" w:lineRule="auto"/>
        <w:jc w:val="both"/>
        <w:rPr>
          <w:rFonts w:ascii="Times New Roman" w:hAnsi="Times New Roman" w:cs="Times New Roman"/>
          <w:b/>
          <w:sz w:val="28"/>
          <w:szCs w:val="28"/>
        </w:rPr>
      </w:pPr>
    </w:p>
    <w:p w14:paraId="68867CA9" w14:textId="77777777" w:rsidR="00B81102" w:rsidRDefault="00B81102" w:rsidP="00361024">
      <w:pPr>
        <w:spacing w:line="360" w:lineRule="auto"/>
        <w:jc w:val="both"/>
        <w:rPr>
          <w:rFonts w:ascii="Times New Roman" w:hAnsi="Times New Roman" w:cs="Times New Roman"/>
          <w:b/>
          <w:sz w:val="28"/>
          <w:szCs w:val="28"/>
        </w:rPr>
      </w:pPr>
    </w:p>
    <w:p w14:paraId="0637D142" w14:textId="77777777" w:rsidR="00B81102" w:rsidRDefault="00B81102" w:rsidP="00361024">
      <w:pPr>
        <w:spacing w:line="360" w:lineRule="auto"/>
        <w:jc w:val="both"/>
        <w:rPr>
          <w:rFonts w:ascii="Times New Roman" w:hAnsi="Times New Roman" w:cs="Times New Roman"/>
          <w:b/>
          <w:sz w:val="28"/>
          <w:szCs w:val="28"/>
        </w:rPr>
      </w:pPr>
    </w:p>
    <w:p w14:paraId="58B6F803" w14:textId="77777777" w:rsidR="00B81102" w:rsidRDefault="00B81102" w:rsidP="00361024">
      <w:pPr>
        <w:spacing w:line="360" w:lineRule="auto"/>
        <w:jc w:val="both"/>
        <w:rPr>
          <w:rFonts w:ascii="Times New Roman" w:hAnsi="Times New Roman" w:cs="Times New Roman"/>
          <w:b/>
          <w:sz w:val="28"/>
          <w:szCs w:val="28"/>
        </w:rPr>
      </w:pPr>
    </w:p>
    <w:p w14:paraId="2C9AD54F" w14:textId="77777777" w:rsidR="00B81102" w:rsidRDefault="00B81102" w:rsidP="00361024">
      <w:pPr>
        <w:spacing w:line="360" w:lineRule="auto"/>
        <w:jc w:val="both"/>
        <w:rPr>
          <w:rFonts w:ascii="Times New Roman" w:hAnsi="Times New Roman" w:cs="Times New Roman"/>
          <w:b/>
          <w:sz w:val="28"/>
          <w:szCs w:val="28"/>
        </w:rPr>
      </w:pPr>
    </w:p>
    <w:p w14:paraId="4DD4EC0C" w14:textId="77777777" w:rsidR="00B81102" w:rsidRDefault="00B81102" w:rsidP="00361024">
      <w:pPr>
        <w:spacing w:line="360" w:lineRule="auto"/>
        <w:jc w:val="both"/>
        <w:rPr>
          <w:rFonts w:ascii="Times New Roman" w:hAnsi="Times New Roman" w:cs="Times New Roman"/>
          <w:b/>
          <w:sz w:val="28"/>
          <w:szCs w:val="28"/>
        </w:rPr>
      </w:pPr>
    </w:p>
    <w:p w14:paraId="76DF61C4" w14:textId="77777777" w:rsidR="00B81102" w:rsidRDefault="00B81102" w:rsidP="00361024">
      <w:pPr>
        <w:spacing w:line="360" w:lineRule="auto"/>
        <w:jc w:val="both"/>
        <w:rPr>
          <w:rFonts w:ascii="Times New Roman" w:hAnsi="Times New Roman" w:cs="Times New Roman"/>
          <w:b/>
          <w:sz w:val="28"/>
          <w:szCs w:val="28"/>
        </w:rPr>
      </w:pPr>
    </w:p>
    <w:p w14:paraId="1DD99E68" w14:textId="77777777" w:rsidR="00B81102" w:rsidRDefault="00B81102" w:rsidP="00361024">
      <w:pPr>
        <w:spacing w:line="360" w:lineRule="auto"/>
        <w:jc w:val="both"/>
        <w:rPr>
          <w:rFonts w:ascii="Times New Roman" w:hAnsi="Times New Roman" w:cs="Times New Roman"/>
          <w:b/>
          <w:sz w:val="28"/>
          <w:szCs w:val="28"/>
        </w:rPr>
      </w:pPr>
    </w:p>
    <w:p w14:paraId="2D607502" w14:textId="77777777" w:rsidR="00B81102" w:rsidRDefault="00B81102" w:rsidP="00361024">
      <w:pPr>
        <w:spacing w:line="360" w:lineRule="auto"/>
        <w:jc w:val="both"/>
        <w:rPr>
          <w:rFonts w:ascii="Times New Roman" w:hAnsi="Times New Roman" w:cs="Times New Roman"/>
          <w:b/>
          <w:sz w:val="28"/>
          <w:szCs w:val="28"/>
        </w:rPr>
      </w:pPr>
    </w:p>
    <w:p w14:paraId="225E5E65" w14:textId="77777777" w:rsidR="00B81102" w:rsidRDefault="00B81102" w:rsidP="00361024">
      <w:pPr>
        <w:spacing w:line="360" w:lineRule="auto"/>
        <w:jc w:val="both"/>
        <w:rPr>
          <w:rFonts w:ascii="Times New Roman" w:hAnsi="Times New Roman" w:cs="Times New Roman"/>
          <w:b/>
          <w:sz w:val="28"/>
          <w:szCs w:val="28"/>
        </w:rPr>
      </w:pPr>
    </w:p>
    <w:p w14:paraId="0FF60129" w14:textId="77777777" w:rsidR="00B81102" w:rsidRDefault="00B81102" w:rsidP="00361024">
      <w:pPr>
        <w:spacing w:line="360" w:lineRule="auto"/>
        <w:jc w:val="both"/>
        <w:rPr>
          <w:rFonts w:ascii="Times New Roman" w:hAnsi="Times New Roman" w:cs="Times New Roman"/>
          <w:b/>
          <w:sz w:val="28"/>
          <w:szCs w:val="28"/>
        </w:rPr>
      </w:pPr>
    </w:p>
    <w:p w14:paraId="01D81EF2" w14:textId="77777777" w:rsidR="00B81102" w:rsidRDefault="00B81102" w:rsidP="00361024">
      <w:pPr>
        <w:spacing w:line="360" w:lineRule="auto"/>
        <w:jc w:val="both"/>
        <w:rPr>
          <w:rFonts w:ascii="Times New Roman" w:hAnsi="Times New Roman" w:cs="Times New Roman"/>
          <w:b/>
          <w:sz w:val="28"/>
          <w:szCs w:val="28"/>
        </w:rPr>
      </w:pPr>
    </w:p>
    <w:p w14:paraId="17C1EF89" w14:textId="77777777" w:rsidR="00B81102" w:rsidRDefault="00B81102" w:rsidP="00361024">
      <w:pPr>
        <w:spacing w:line="360" w:lineRule="auto"/>
        <w:jc w:val="both"/>
        <w:rPr>
          <w:rFonts w:ascii="Times New Roman" w:hAnsi="Times New Roman" w:cs="Times New Roman"/>
          <w:b/>
          <w:sz w:val="28"/>
          <w:szCs w:val="28"/>
        </w:rPr>
      </w:pPr>
    </w:p>
    <w:p w14:paraId="5D6C8372" w14:textId="77777777" w:rsidR="00B81102" w:rsidRDefault="00B81102" w:rsidP="00361024">
      <w:pPr>
        <w:spacing w:line="360" w:lineRule="auto"/>
        <w:jc w:val="both"/>
        <w:rPr>
          <w:rFonts w:ascii="Times New Roman" w:hAnsi="Times New Roman" w:cs="Times New Roman"/>
          <w:b/>
          <w:sz w:val="28"/>
          <w:szCs w:val="28"/>
        </w:rPr>
      </w:pPr>
    </w:p>
    <w:p w14:paraId="63696E8F" w14:textId="77777777" w:rsidR="00B81102" w:rsidRPr="00C40622" w:rsidRDefault="00B81102" w:rsidP="00361024">
      <w:pPr>
        <w:spacing w:line="360" w:lineRule="auto"/>
        <w:jc w:val="both"/>
        <w:rPr>
          <w:rFonts w:ascii="Times New Roman" w:hAnsi="Times New Roman" w:cs="Times New Roman"/>
          <w:b/>
          <w:sz w:val="28"/>
          <w:szCs w:val="28"/>
        </w:rPr>
      </w:pPr>
    </w:p>
    <w:p w14:paraId="6F5FF4C7" w14:textId="53DDF32F" w:rsidR="004E39FB" w:rsidRPr="00381E8D" w:rsidRDefault="00EA736A" w:rsidP="00361024">
      <w:pPr>
        <w:pStyle w:val="Heading1"/>
        <w:ind w:left="0"/>
        <w:rPr>
          <w:rFonts w:ascii="Times New Roman" w:hAnsi="Times New Roman" w:cs="Times New Roman"/>
          <w:bCs/>
          <w:color w:val="FF0000"/>
          <w:sz w:val="32"/>
          <w:szCs w:val="32"/>
        </w:rPr>
      </w:pPr>
      <w:bookmarkStart w:id="16" w:name="_Toc154257096"/>
      <w:proofErr w:type="spellStart"/>
      <w:r w:rsidRPr="00381E8D">
        <w:rPr>
          <w:rFonts w:ascii="Times New Roman" w:hAnsi="Times New Roman" w:cs="Times New Roman"/>
          <w:bCs/>
          <w:color w:val="FF0000"/>
          <w:sz w:val="32"/>
          <w:szCs w:val="32"/>
        </w:rPr>
        <w:lastRenderedPageBreak/>
        <w:t>CHƯƠNG</w:t>
      </w:r>
      <w:proofErr w:type="spellEnd"/>
      <w:r w:rsidRPr="00381E8D">
        <w:rPr>
          <w:rFonts w:ascii="Times New Roman" w:hAnsi="Times New Roman" w:cs="Times New Roman"/>
          <w:bCs/>
          <w:color w:val="FF0000"/>
          <w:sz w:val="32"/>
          <w:szCs w:val="32"/>
        </w:rPr>
        <w:t xml:space="preserve"> 1: </w:t>
      </w:r>
      <w:proofErr w:type="spellStart"/>
      <w:r w:rsidR="00CA4CDD">
        <w:rPr>
          <w:rFonts w:ascii="Times New Roman" w:hAnsi="Times New Roman" w:cs="Times New Roman"/>
          <w:bCs/>
          <w:color w:val="FF0000"/>
          <w:sz w:val="32"/>
          <w:szCs w:val="32"/>
        </w:rPr>
        <w:t>CƠ</w:t>
      </w:r>
      <w:proofErr w:type="spellEnd"/>
      <w:r w:rsidR="00CA4CDD">
        <w:rPr>
          <w:rFonts w:ascii="Times New Roman" w:hAnsi="Times New Roman" w:cs="Times New Roman"/>
          <w:bCs/>
          <w:color w:val="FF0000"/>
          <w:sz w:val="32"/>
          <w:szCs w:val="32"/>
        </w:rPr>
        <w:t xml:space="preserve"> </w:t>
      </w:r>
      <w:proofErr w:type="spellStart"/>
      <w:r w:rsidR="00CA4CDD">
        <w:rPr>
          <w:rFonts w:ascii="Times New Roman" w:hAnsi="Times New Roman" w:cs="Times New Roman"/>
          <w:bCs/>
          <w:color w:val="FF0000"/>
          <w:sz w:val="32"/>
          <w:szCs w:val="32"/>
        </w:rPr>
        <w:t>SỞ</w:t>
      </w:r>
      <w:proofErr w:type="spellEnd"/>
      <w:r w:rsidR="00CA4CDD">
        <w:rPr>
          <w:rFonts w:ascii="Times New Roman" w:hAnsi="Times New Roman" w:cs="Times New Roman"/>
          <w:bCs/>
          <w:color w:val="FF0000"/>
          <w:sz w:val="32"/>
          <w:szCs w:val="32"/>
        </w:rPr>
        <w:t xml:space="preserve"> LÝ </w:t>
      </w:r>
      <w:proofErr w:type="spellStart"/>
      <w:r w:rsidR="00CA4CDD">
        <w:rPr>
          <w:rFonts w:ascii="Times New Roman" w:hAnsi="Times New Roman" w:cs="Times New Roman"/>
          <w:bCs/>
          <w:color w:val="FF0000"/>
          <w:sz w:val="32"/>
          <w:szCs w:val="32"/>
        </w:rPr>
        <w:t>THUYẾT</w:t>
      </w:r>
      <w:bookmarkEnd w:id="16"/>
      <w:proofErr w:type="spellEnd"/>
    </w:p>
    <w:p w14:paraId="31733C29" w14:textId="77777777" w:rsidR="006F61C9" w:rsidRPr="00C40622" w:rsidRDefault="006F61C9" w:rsidP="00361024">
      <w:pPr>
        <w:spacing w:line="360" w:lineRule="auto"/>
        <w:jc w:val="both"/>
        <w:rPr>
          <w:rFonts w:ascii="Times New Roman" w:hAnsi="Times New Roman" w:cs="Times New Roman"/>
          <w:b/>
          <w:color w:val="FF0000"/>
          <w:sz w:val="28"/>
          <w:szCs w:val="28"/>
        </w:rPr>
      </w:pPr>
    </w:p>
    <w:p w14:paraId="3968541F" w14:textId="1B105A9F" w:rsidR="00530081" w:rsidRPr="00C40622" w:rsidRDefault="00530081" w:rsidP="00361024">
      <w:pPr>
        <w:pStyle w:val="ListParagraph"/>
        <w:numPr>
          <w:ilvl w:val="0"/>
          <w:numId w:val="43"/>
        </w:numPr>
        <w:spacing w:line="360" w:lineRule="auto"/>
        <w:ind w:left="0" w:hanging="567"/>
        <w:jc w:val="both"/>
        <w:outlineLvl w:val="1"/>
        <w:rPr>
          <w:rFonts w:ascii="Times New Roman" w:hAnsi="Times New Roman" w:cs="Times New Roman"/>
          <w:b/>
          <w:bCs/>
          <w:color w:val="4472C4" w:themeColor="accent1"/>
          <w:sz w:val="28"/>
          <w:szCs w:val="28"/>
        </w:rPr>
      </w:pPr>
      <w:bookmarkStart w:id="17" w:name="_Toc154257097"/>
      <w:r w:rsidRPr="00C40622">
        <w:rPr>
          <w:rFonts w:ascii="Times New Roman" w:hAnsi="Times New Roman" w:cs="Times New Roman"/>
          <w:b/>
          <w:bCs/>
          <w:color w:val="4472C4" w:themeColor="accent1"/>
          <w:sz w:val="28"/>
          <w:szCs w:val="28"/>
        </w:rPr>
        <w:t xml:space="preserve">Phạm vi </w:t>
      </w:r>
      <w:proofErr w:type="spellStart"/>
      <w:r w:rsidRPr="00C40622">
        <w:rPr>
          <w:rFonts w:ascii="Times New Roman" w:hAnsi="Times New Roman" w:cs="Times New Roman"/>
          <w:b/>
          <w:bCs/>
          <w:color w:val="4472C4" w:themeColor="accent1"/>
          <w:sz w:val="28"/>
          <w:szCs w:val="28"/>
        </w:rPr>
        <w:t>của</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đồ</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án</w:t>
      </w:r>
      <w:bookmarkEnd w:id="17"/>
      <w:proofErr w:type="spellEnd"/>
      <w:r w:rsidRPr="00C40622">
        <w:rPr>
          <w:rFonts w:ascii="Times New Roman" w:hAnsi="Times New Roman" w:cs="Times New Roman"/>
          <w:b/>
          <w:bCs/>
          <w:color w:val="4472C4" w:themeColor="accent1"/>
          <w:sz w:val="28"/>
          <w:szCs w:val="28"/>
        </w:rPr>
        <w:t xml:space="preserve"> </w:t>
      </w:r>
    </w:p>
    <w:p w14:paraId="0C30F138" w14:textId="63A18FC6" w:rsidR="00F667A3" w:rsidRPr="00C40622" w:rsidRDefault="00F667A3" w:rsidP="00361024">
      <w:pPr>
        <w:pStyle w:val="ListParagraph"/>
        <w:spacing w:line="360" w:lineRule="auto"/>
        <w:ind w:left="0"/>
        <w:jc w:val="both"/>
        <w:rPr>
          <w:rFonts w:ascii="Times New Roman" w:hAnsi="Times New Roman" w:cs="Times New Roman"/>
          <w:sz w:val="28"/>
          <w:szCs w:val="28"/>
        </w:rPr>
      </w:pPr>
      <w:r w:rsidRPr="00C40622">
        <w:rPr>
          <w:rFonts w:ascii="Times New Roman" w:hAnsi="Times New Roman" w:cs="Times New Roman"/>
          <w:sz w:val="28"/>
          <w:szCs w:val="28"/>
        </w:rPr>
        <w:t xml:space="preserve">Trong </w:t>
      </w:r>
      <w:proofErr w:type="spellStart"/>
      <w:r w:rsidRPr="00C40622">
        <w:rPr>
          <w:rFonts w:ascii="Times New Roman" w:hAnsi="Times New Roman" w:cs="Times New Roman"/>
          <w:sz w:val="28"/>
          <w:szCs w:val="28"/>
        </w:rPr>
        <w:t>phạm</w:t>
      </w:r>
      <w:proofErr w:type="spellEnd"/>
      <w:r w:rsidRPr="00C40622">
        <w:rPr>
          <w:rFonts w:ascii="Times New Roman" w:hAnsi="Times New Roman" w:cs="Times New Roman"/>
          <w:sz w:val="28"/>
          <w:szCs w:val="28"/>
        </w:rPr>
        <w:t xml:space="preserve"> vi </w:t>
      </w:r>
      <w:proofErr w:type="spellStart"/>
      <w:r w:rsidRPr="00C40622">
        <w:rPr>
          <w:rFonts w:ascii="Times New Roman" w:hAnsi="Times New Roman" w:cs="Times New Roman"/>
          <w:sz w:val="28"/>
          <w:szCs w:val="28"/>
        </w:rPr>
        <w:t>đề</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tài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này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em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nghiên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cứu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vấn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đề</w:t>
      </w:r>
      <w:proofErr w:type="spellEnd"/>
      <w:r w:rsidRPr="00C40622">
        <w:rPr>
          <w:rFonts w:ascii="Times New Roman" w:hAnsi="Times New Roman" w:cs="Times New Roman"/>
          <w:sz w:val="28"/>
          <w:szCs w:val="28"/>
        </w:rPr>
        <w:t>:</w:t>
      </w:r>
    </w:p>
    <w:p w14:paraId="48159BE9" w14:textId="6CCE5DCA" w:rsidR="00F667A3" w:rsidRPr="00C40622" w:rsidRDefault="00F667A3" w:rsidP="00361024">
      <w:pPr>
        <w:pStyle w:val="ListParagraph"/>
        <w:spacing w:line="360" w:lineRule="auto"/>
        <w:ind w:left="0" w:firstLine="426"/>
        <w:jc w:val="both"/>
        <w:rPr>
          <w:rFonts w:ascii="Times New Roman" w:hAnsi="Times New Roman" w:cs="Times New Roman"/>
          <w:sz w:val="28"/>
          <w:szCs w:val="28"/>
        </w:rPr>
      </w:pPr>
      <w:proofErr w:type="spellStart"/>
      <w:r w:rsidRPr="00C40622">
        <w:rPr>
          <w:rFonts w:ascii="Times New Roman" w:hAnsi="Times New Roman" w:cs="Times New Roman"/>
          <w:sz w:val="28"/>
          <w:szCs w:val="28"/>
        </w:rPr>
        <w:t>Nghiên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cứu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về</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quản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của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doanh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nghiệp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sâu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nghiên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cứu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phân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tích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một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hệ</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thống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để</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xây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dựng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ứng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dụng</w:t>
      </w:r>
      <w:proofErr w:type="spellEnd"/>
      <w:r w:rsidRPr="00C40622">
        <w:rPr>
          <w:rFonts w:ascii="Times New Roman" w:hAnsi="Times New Roman" w:cs="Times New Roman"/>
          <w:sz w:val="28"/>
          <w:szCs w:val="28"/>
        </w:rPr>
        <w:t>.</w:t>
      </w:r>
    </w:p>
    <w:p w14:paraId="2FF57117" w14:textId="2AEA3129" w:rsidR="00530081" w:rsidRPr="00C40622" w:rsidRDefault="00F667A3" w:rsidP="00361024">
      <w:pPr>
        <w:pStyle w:val="ListParagraph"/>
        <w:spacing w:line="360" w:lineRule="auto"/>
        <w:ind w:left="0" w:firstLine="426"/>
        <w:jc w:val="both"/>
        <w:rPr>
          <w:rFonts w:ascii="Times New Roman" w:hAnsi="Times New Roman" w:cs="Times New Roman"/>
          <w:sz w:val="28"/>
          <w:szCs w:val="28"/>
        </w:rPr>
      </w:pPr>
      <w:proofErr w:type="spellStart"/>
      <w:r w:rsidRPr="00C40622">
        <w:rPr>
          <w:rFonts w:ascii="Times New Roman" w:hAnsi="Times New Roman" w:cs="Times New Roman"/>
          <w:sz w:val="28"/>
          <w:szCs w:val="28"/>
        </w:rPr>
        <w:t>Ứng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dụng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xây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dựng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bằng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ngôn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ngữ</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lập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trình</w:t>
      </w:r>
      <w:proofErr w:type="spellEnd"/>
      <w:r w:rsidRPr="00C40622">
        <w:rPr>
          <w:rFonts w:ascii="Times New Roman" w:hAnsi="Times New Roman" w:cs="Times New Roman"/>
          <w:sz w:val="28"/>
          <w:szCs w:val="28"/>
        </w:rPr>
        <w:t xml:space="preserve"> Java, Java Swing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cơ</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sở</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dữ</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liệu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xây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dựng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bằng</w:t>
      </w:r>
      <w:proofErr w:type="spellEnd"/>
      <w:r w:rsidRPr="00C40622">
        <w:rPr>
          <w:rFonts w:ascii="Times New Roman" w:hAnsi="Times New Roman" w:cs="Times New Roman"/>
          <w:sz w:val="28"/>
          <w:szCs w:val="28"/>
        </w:rPr>
        <w:t xml:space="preserve"> MySQL.</w:t>
      </w:r>
    </w:p>
    <w:p w14:paraId="23D8FECB" w14:textId="4DFBFA56" w:rsidR="00E55D38" w:rsidRPr="00C40622" w:rsidRDefault="00E55D38" w:rsidP="00361024">
      <w:pPr>
        <w:pStyle w:val="ListParagraph"/>
        <w:numPr>
          <w:ilvl w:val="0"/>
          <w:numId w:val="43"/>
        </w:numPr>
        <w:spacing w:line="360" w:lineRule="auto"/>
        <w:ind w:left="0" w:hanging="567"/>
        <w:jc w:val="both"/>
        <w:outlineLvl w:val="1"/>
        <w:rPr>
          <w:rFonts w:ascii="Times New Roman" w:hAnsi="Times New Roman" w:cs="Times New Roman"/>
          <w:b/>
          <w:bCs/>
          <w:color w:val="4472C4" w:themeColor="accent1"/>
          <w:sz w:val="28"/>
          <w:szCs w:val="28"/>
        </w:rPr>
      </w:pPr>
      <w:bookmarkStart w:id="18" w:name="_Toc154257098"/>
      <w:proofErr w:type="spellStart"/>
      <w:r w:rsidRPr="00C40622">
        <w:rPr>
          <w:rFonts w:ascii="Times New Roman" w:hAnsi="Times New Roman" w:cs="Times New Roman"/>
          <w:b/>
          <w:bCs/>
          <w:color w:val="4472C4" w:themeColor="accent1"/>
          <w:sz w:val="28"/>
          <w:szCs w:val="28"/>
        </w:rPr>
        <w:t>Mục</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tiêu</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của</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đồ</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án</w:t>
      </w:r>
      <w:bookmarkEnd w:id="18"/>
      <w:proofErr w:type="spellEnd"/>
    </w:p>
    <w:p w14:paraId="46D76078" w14:textId="756CBBC5" w:rsidR="00E55D38" w:rsidRPr="00C40622" w:rsidRDefault="00E55D38" w:rsidP="00361024">
      <w:pPr>
        <w:pStyle w:val="ListParagraph"/>
        <w:spacing w:line="360" w:lineRule="auto"/>
        <w:ind w:left="0" w:firstLine="426"/>
        <w:jc w:val="both"/>
        <w:rPr>
          <w:rFonts w:ascii="Times New Roman" w:hAnsi="Times New Roman" w:cs="Times New Roman"/>
          <w:sz w:val="28"/>
          <w:szCs w:val="28"/>
        </w:rPr>
      </w:pPr>
      <w:proofErr w:type="spellStart"/>
      <w:r w:rsidRPr="00C40622">
        <w:rPr>
          <w:rFonts w:ascii="Times New Roman" w:hAnsi="Times New Roman" w:cs="Times New Roman"/>
          <w:sz w:val="28"/>
          <w:szCs w:val="28"/>
        </w:rPr>
        <w:t>Đồ</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án</w:t>
      </w:r>
      <w:proofErr w:type="spellEnd"/>
      <w:r w:rsidRPr="00C40622">
        <w:rPr>
          <w:rFonts w:ascii="Times New Roman" w:hAnsi="Times New Roman" w:cs="Times New Roman"/>
          <w:sz w:val="28"/>
          <w:szCs w:val="28"/>
        </w:rPr>
        <w:t xml:space="preserve"> “Quản </w:t>
      </w:r>
      <w:proofErr w:type="spellStart"/>
      <w:r w:rsidRPr="00C40622">
        <w:rPr>
          <w:rFonts w:ascii="Times New Roman" w:hAnsi="Times New Roman" w:cs="Times New Roman"/>
          <w:sz w:val="28"/>
          <w:szCs w:val="28"/>
        </w:rPr>
        <w:t>lý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xây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dựng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với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mục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đích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nhằm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hỗ</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quản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một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tốt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hơn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giúp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viêc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điều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chỉnh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bổ</w:t>
      </w:r>
      <w:proofErr w:type="spellEnd"/>
      <w:r w:rsidRPr="00C40622">
        <w:rPr>
          <w:rFonts w:ascii="Times New Roman" w:hAnsi="Times New Roman" w:cs="Times New Roman"/>
          <w:sz w:val="28"/>
          <w:szCs w:val="28"/>
        </w:rPr>
        <w:t xml:space="preserve"> sung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thực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hiện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dễ</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tìm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kiếm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sẽ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mất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nhiều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gian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nâng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cao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hiệu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quả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tiết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kiệm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nhiều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gian</w:t>
      </w:r>
      <w:proofErr w:type="spellEnd"/>
      <w:r w:rsidRPr="00C40622">
        <w:rPr>
          <w:rFonts w:ascii="Times New Roman" w:hAnsi="Times New Roman" w:cs="Times New Roman"/>
          <w:sz w:val="28"/>
          <w:szCs w:val="28"/>
        </w:rPr>
        <w:t>.</w:t>
      </w:r>
    </w:p>
    <w:p w14:paraId="7524C69C" w14:textId="69670087" w:rsidR="00E55D38" w:rsidRPr="00C40622" w:rsidRDefault="00E55D38" w:rsidP="00361024">
      <w:pPr>
        <w:pStyle w:val="ListParagraph"/>
        <w:numPr>
          <w:ilvl w:val="0"/>
          <w:numId w:val="43"/>
        </w:numPr>
        <w:spacing w:line="360" w:lineRule="auto"/>
        <w:ind w:left="0" w:hanging="567"/>
        <w:jc w:val="both"/>
        <w:outlineLvl w:val="1"/>
        <w:rPr>
          <w:rFonts w:ascii="Times New Roman" w:hAnsi="Times New Roman" w:cs="Times New Roman"/>
          <w:b/>
          <w:bCs/>
          <w:color w:val="4472C4" w:themeColor="accent1"/>
          <w:sz w:val="28"/>
          <w:szCs w:val="28"/>
        </w:rPr>
      </w:pPr>
      <w:bookmarkStart w:id="19" w:name="_Toc154257099"/>
      <w:r w:rsidRPr="00C40622">
        <w:rPr>
          <w:rFonts w:ascii="Times New Roman" w:hAnsi="Times New Roman" w:cs="Times New Roman"/>
          <w:b/>
          <w:bCs/>
          <w:color w:val="4472C4" w:themeColor="accent1"/>
          <w:sz w:val="28"/>
          <w:szCs w:val="28"/>
        </w:rPr>
        <w:t xml:space="preserve">Lý do </w:t>
      </w:r>
      <w:proofErr w:type="spellStart"/>
      <w:r w:rsidRPr="00C40622">
        <w:rPr>
          <w:rFonts w:ascii="Times New Roman" w:hAnsi="Times New Roman" w:cs="Times New Roman"/>
          <w:b/>
          <w:bCs/>
          <w:color w:val="4472C4" w:themeColor="accent1"/>
          <w:sz w:val="28"/>
          <w:szCs w:val="28"/>
        </w:rPr>
        <w:t>chọn</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đề</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tài</w:t>
      </w:r>
      <w:bookmarkEnd w:id="19"/>
      <w:proofErr w:type="spellEnd"/>
    </w:p>
    <w:p w14:paraId="1BF9F781" w14:textId="7AC9B55B" w:rsidR="00582A15" w:rsidRPr="00C40622" w:rsidRDefault="00582A15" w:rsidP="00361024">
      <w:pPr>
        <w:pStyle w:val="ListParagraph"/>
        <w:spacing w:line="360" w:lineRule="auto"/>
        <w:ind w:left="0" w:firstLine="426"/>
        <w:jc w:val="both"/>
        <w:rPr>
          <w:rFonts w:ascii="Times New Roman" w:hAnsi="Times New Roman" w:cs="Times New Roman"/>
          <w:sz w:val="28"/>
          <w:szCs w:val="28"/>
        </w:rPr>
      </w:pPr>
      <w:proofErr w:type="spellStart"/>
      <w:r w:rsidRPr="00C40622">
        <w:rPr>
          <w:rFonts w:ascii="Times New Roman" w:hAnsi="Times New Roman" w:cs="Times New Roman"/>
          <w:sz w:val="28"/>
          <w:szCs w:val="28"/>
        </w:rPr>
        <w:t>Thời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buổi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hiện</w:t>
      </w:r>
      <w:proofErr w:type="spellEnd"/>
      <w:r w:rsidRPr="00C40622">
        <w:rPr>
          <w:rFonts w:ascii="Times New Roman" w:hAnsi="Times New Roman" w:cs="Times New Roman"/>
          <w:sz w:val="28"/>
          <w:szCs w:val="28"/>
        </w:rPr>
        <w:t xml:space="preserve"> nay,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nghệ</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đang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thay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đổi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thành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một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phần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thể</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thiếu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trong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hoạt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động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sinh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hoạt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làm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của</w:t>
      </w:r>
      <w:proofErr w:type="spellEnd"/>
      <w:r w:rsidRPr="00C40622">
        <w:rPr>
          <w:rFonts w:ascii="Times New Roman" w:hAnsi="Times New Roman" w:cs="Times New Roman"/>
          <w:sz w:val="28"/>
          <w:szCs w:val="28"/>
        </w:rPr>
        <w:t xml:space="preserve"> con </w:t>
      </w:r>
      <w:proofErr w:type="spellStart"/>
      <w:r w:rsidRPr="00C40622">
        <w:rPr>
          <w:rFonts w:ascii="Times New Roman" w:hAnsi="Times New Roman" w:cs="Times New Roman"/>
          <w:sz w:val="28"/>
          <w:szCs w:val="28"/>
        </w:rPr>
        <w:t>người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Chúng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hỗ</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phần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lớn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của</w:t>
      </w:r>
      <w:proofErr w:type="spellEnd"/>
      <w:r w:rsidRPr="00C40622">
        <w:rPr>
          <w:rFonts w:ascii="Times New Roman" w:hAnsi="Times New Roman" w:cs="Times New Roman"/>
          <w:sz w:val="28"/>
          <w:szCs w:val="28"/>
        </w:rPr>
        <w:t xml:space="preserve"> c</w:t>
      </w:r>
      <w:r w:rsidR="00C31505" w:rsidRPr="00C40622">
        <w:rPr>
          <w:rFonts w:ascii="Times New Roman" w:hAnsi="Times New Roman" w:cs="Times New Roman"/>
          <w:sz w:val="28"/>
          <w:szCs w:val="28"/>
        </w:rPr>
        <w:t>on</w:t>
      </w:r>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người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tốn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nhiều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sức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lao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động</w:t>
      </w:r>
      <w:proofErr w:type="spellEnd"/>
      <w:r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còn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có</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độ</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như</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tuyệt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đối</w:t>
      </w:r>
      <w:proofErr w:type="spellEnd"/>
      <w:r w:rsidRPr="00C40622">
        <w:rPr>
          <w:rFonts w:ascii="Times New Roman" w:hAnsi="Times New Roman" w:cs="Times New Roman"/>
          <w:sz w:val="28"/>
          <w:szCs w:val="28"/>
        </w:rPr>
        <w:t xml:space="preserve">. Qua </w:t>
      </w:r>
      <w:proofErr w:type="spellStart"/>
      <w:r w:rsidRPr="00C40622">
        <w:rPr>
          <w:rFonts w:ascii="Times New Roman" w:hAnsi="Times New Roman" w:cs="Times New Roman"/>
          <w:sz w:val="28"/>
          <w:szCs w:val="28"/>
        </w:rPr>
        <w:t>đó</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khối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lượng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công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số</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lượng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nhân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phải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làm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giảm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thiểu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đáng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kể</w:t>
      </w:r>
      <w:proofErr w:type="spellEnd"/>
      <w:r w:rsidRPr="00C40622">
        <w:rPr>
          <w:rFonts w:ascii="Times New Roman" w:hAnsi="Times New Roman" w:cs="Times New Roman"/>
          <w:sz w:val="28"/>
          <w:szCs w:val="28"/>
        </w:rPr>
        <w:t>.</w:t>
      </w:r>
    </w:p>
    <w:p w14:paraId="7738096C" w14:textId="273F6131" w:rsidR="00C31505" w:rsidRPr="00C40622" w:rsidRDefault="00582A15" w:rsidP="00361024">
      <w:pPr>
        <w:pStyle w:val="ListParagraph"/>
        <w:spacing w:line="360" w:lineRule="auto"/>
        <w:ind w:left="0" w:firstLine="426"/>
        <w:jc w:val="both"/>
        <w:rPr>
          <w:rFonts w:ascii="Times New Roman" w:hAnsi="Times New Roman" w:cs="Times New Roman"/>
          <w:sz w:val="28"/>
          <w:szCs w:val="28"/>
        </w:rPr>
      </w:pPr>
      <w:proofErr w:type="spellStart"/>
      <w:r w:rsidRPr="00C40622">
        <w:rPr>
          <w:rFonts w:ascii="Times New Roman" w:hAnsi="Times New Roman" w:cs="Times New Roman"/>
          <w:sz w:val="28"/>
          <w:szCs w:val="28"/>
        </w:rPr>
        <w:t>Là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sinh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trang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bị</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những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kiến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thức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của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môn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học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như</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Cơ</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sở</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dữ</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liệu</w:t>
      </w:r>
      <w:proofErr w:type="spellEnd"/>
      <w:r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lập</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trình</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hướng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đối</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tượng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và</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kỹ</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thuật</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lập</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trình</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Chúng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em</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đã</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cùng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nhau</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tiếp</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thu</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và</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vận</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dụng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lý</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thuyết</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đó</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vào</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công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việc</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thực</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tế</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nên</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chúng</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em</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đã</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chọn</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đề</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tài</w:t>
      </w:r>
      <w:proofErr w:type="spellEnd"/>
      <w:r w:rsidR="00C31505" w:rsidRPr="00C40622">
        <w:rPr>
          <w:rFonts w:ascii="Times New Roman" w:hAnsi="Times New Roman" w:cs="Times New Roman"/>
          <w:sz w:val="28"/>
          <w:szCs w:val="28"/>
        </w:rPr>
        <w:t xml:space="preserve"> “Quản </w:t>
      </w:r>
      <w:proofErr w:type="spellStart"/>
      <w:r w:rsidR="00C31505" w:rsidRPr="00C40622">
        <w:rPr>
          <w:rFonts w:ascii="Times New Roman" w:hAnsi="Times New Roman" w:cs="Times New Roman"/>
          <w:sz w:val="28"/>
          <w:szCs w:val="28"/>
        </w:rPr>
        <w:t>lý</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kho</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máy</w:t>
      </w:r>
      <w:proofErr w:type="spellEnd"/>
      <w:r w:rsidR="00C31505" w:rsidRPr="00C40622">
        <w:rPr>
          <w:rFonts w:ascii="Times New Roman" w:hAnsi="Times New Roman" w:cs="Times New Roman"/>
          <w:sz w:val="28"/>
          <w:szCs w:val="28"/>
        </w:rPr>
        <w:t xml:space="preserve"> </w:t>
      </w:r>
      <w:proofErr w:type="spellStart"/>
      <w:r w:rsidR="00C31505" w:rsidRPr="00C40622">
        <w:rPr>
          <w:rFonts w:ascii="Times New Roman" w:hAnsi="Times New Roman" w:cs="Times New Roman"/>
          <w:sz w:val="28"/>
          <w:szCs w:val="28"/>
        </w:rPr>
        <w:t>tính</w:t>
      </w:r>
      <w:proofErr w:type="spellEnd"/>
      <w:r w:rsidR="00C31505" w:rsidRPr="00C40622">
        <w:rPr>
          <w:rFonts w:ascii="Times New Roman" w:hAnsi="Times New Roman" w:cs="Times New Roman"/>
          <w:sz w:val="28"/>
          <w:szCs w:val="28"/>
        </w:rPr>
        <w:t>”.</w:t>
      </w:r>
    </w:p>
    <w:p w14:paraId="3189DC09" w14:textId="45D41D87" w:rsidR="00D37593" w:rsidRPr="00C40622" w:rsidRDefault="00E55D38" w:rsidP="00361024">
      <w:pPr>
        <w:pStyle w:val="ListParagraph"/>
        <w:spacing w:line="360" w:lineRule="auto"/>
        <w:ind w:left="0" w:firstLine="426"/>
        <w:jc w:val="both"/>
        <w:rPr>
          <w:rFonts w:ascii="Times New Roman" w:hAnsi="Times New Roman" w:cs="Times New Roman"/>
          <w:sz w:val="28"/>
          <w:szCs w:val="28"/>
        </w:rPr>
      </w:pPr>
      <w:r w:rsidRPr="00C40622">
        <w:rPr>
          <w:rFonts w:ascii="Times New Roman" w:hAnsi="Times New Roman" w:cs="Times New Roman"/>
          <w:sz w:val="28"/>
          <w:szCs w:val="28"/>
        </w:rPr>
        <w:t xml:space="preserve">“Quản </w:t>
      </w:r>
      <w:proofErr w:type="spellStart"/>
      <w:r w:rsidRPr="00C40622">
        <w:rPr>
          <w:rFonts w:ascii="Times New Roman" w:hAnsi="Times New Roman" w:cs="Times New Roman"/>
          <w:sz w:val="28"/>
          <w:szCs w:val="28"/>
        </w:rPr>
        <w:t>lý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một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ứng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dụng</w:t>
      </w:r>
      <w:proofErr w:type="spellEnd"/>
      <w:r w:rsidR="00582A15" w:rsidRPr="00C40622">
        <w:rPr>
          <w:rFonts w:ascii="Times New Roman" w:hAnsi="Times New Roman" w:cs="Times New Roman"/>
          <w:sz w:val="28"/>
          <w:szCs w:val="28"/>
        </w:rPr>
        <w:t xml:space="preserve"> </w:t>
      </w:r>
      <w:proofErr w:type="spellStart"/>
      <w:r w:rsidR="00582A15" w:rsidRPr="00C40622">
        <w:rPr>
          <w:rFonts w:ascii="Times New Roman" w:hAnsi="Times New Roman" w:cs="Times New Roman"/>
          <w:sz w:val="28"/>
          <w:szCs w:val="28"/>
        </w:rPr>
        <w:t>được</w:t>
      </w:r>
      <w:proofErr w:type="spellEnd"/>
      <w:r w:rsidR="00582A15" w:rsidRPr="00C40622">
        <w:rPr>
          <w:rFonts w:ascii="Times New Roman" w:hAnsi="Times New Roman" w:cs="Times New Roman"/>
          <w:sz w:val="28"/>
          <w:szCs w:val="28"/>
        </w:rPr>
        <w:t xml:space="preserve"> </w:t>
      </w:r>
      <w:proofErr w:type="spellStart"/>
      <w:r w:rsidR="00582A15" w:rsidRPr="00C40622">
        <w:rPr>
          <w:rFonts w:ascii="Times New Roman" w:hAnsi="Times New Roman" w:cs="Times New Roman"/>
          <w:sz w:val="28"/>
          <w:szCs w:val="28"/>
        </w:rPr>
        <w:t>tạo</w:t>
      </w:r>
      <w:proofErr w:type="spellEnd"/>
      <w:r w:rsidR="00582A15" w:rsidRPr="00C40622">
        <w:rPr>
          <w:rFonts w:ascii="Times New Roman" w:hAnsi="Times New Roman" w:cs="Times New Roman"/>
          <w:sz w:val="28"/>
          <w:szCs w:val="28"/>
        </w:rPr>
        <w:t xml:space="preserve"> </w:t>
      </w:r>
      <w:proofErr w:type="spellStart"/>
      <w:r w:rsidR="00582A15" w:rsidRPr="00C40622">
        <w:rPr>
          <w:rFonts w:ascii="Times New Roman" w:hAnsi="Times New Roman" w:cs="Times New Roman"/>
          <w:sz w:val="28"/>
          <w:szCs w:val="28"/>
        </w:rPr>
        <w:t>ra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cần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thiết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để</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các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doanh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nghiệp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có</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thể</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dễ</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hơn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trong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kiểm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soát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số</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lượng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thiết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bị</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trong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tình</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trạng</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xuất</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hàng</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nhập</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hàng</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của</w:t>
      </w:r>
      <w:proofErr w:type="spellEnd"/>
      <w:r w:rsidR="00507DC8" w:rsidRPr="00C40622">
        <w:rPr>
          <w:rFonts w:ascii="Times New Roman" w:hAnsi="Times New Roman" w:cs="Times New Roman"/>
          <w:sz w:val="28"/>
          <w:szCs w:val="28"/>
        </w:rPr>
        <w:t xml:space="preserve"> </w:t>
      </w:r>
      <w:proofErr w:type="spellStart"/>
      <w:r w:rsidR="00507DC8" w:rsidRPr="00C40622">
        <w:rPr>
          <w:rFonts w:ascii="Times New Roman" w:hAnsi="Times New Roman" w:cs="Times New Roman"/>
          <w:sz w:val="28"/>
          <w:szCs w:val="28"/>
        </w:rPr>
        <w:t>kho</w:t>
      </w:r>
      <w:proofErr w:type="spellEnd"/>
      <w:r w:rsidR="00507DC8"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trong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thời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gian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làm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việc</w:t>
      </w:r>
      <w:proofErr w:type="spellEnd"/>
      <w:r w:rsidRPr="00C40622">
        <w:rPr>
          <w:rFonts w:ascii="Times New Roman" w:hAnsi="Times New Roman" w:cs="Times New Roman"/>
          <w:sz w:val="28"/>
          <w:szCs w:val="28"/>
        </w:rPr>
        <w:t xml:space="preserve">.  </w:t>
      </w:r>
    </w:p>
    <w:p w14:paraId="5E82B490" w14:textId="339250C5" w:rsidR="00C31505" w:rsidRPr="00C40622" w:rsidRDefault="00C31505" w:rsidP="00361024">
      <w:pPr>
        <w:pStyle w:val="ListParagraph"/>
        <w:numPr>
          <w:ilvl w:val="0"/>
          <w:numId w:val="43"/>
        </w:numPr>
        <w:spacing w:line="360" w:lineRule="auto"/>
        <w:ind w:left="0" w:hanging="567"/>
        <w:jc w:val="both"/>
        <w:outlineLvl w:val="1"/>
        <w:rPr>
          <w:rFonts w:ascii="Times New Roman" w:hAnsi="Times New Roman" w:cs="Times New Roman"/>
          <w:b/>
          <w:bCs/>
          <w:color w:val="4472C4" w:themeColor="accent1"/>
          <w:sz w:val="28"/>
          <w:szCs w:val="28"/>
        </w:rPr>
      </w:pPr>
      <w:bookmarkStart w:id="20" w:name="_Toc154257100"/>
      <w:proofErr w:type="spellStart"/>
      <w:r w:rsidRPr="00C40622">
        <w:rPr>
          <w:rFonts w:ascii="Times New Roman" w:hAnsi="Times New Roman" w:cs="Times New Roman"/>
          <w:b/>
          <w:bCs/>
          <w:color w:val="4472C4" w:themeColor="accent1"/>
          <w:sz w:val="28"/>
          <w:szCs w:val="28"/>
        </w:rPr>
        <w:t>Kết</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quả</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dự</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kiến</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đạt</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được</w:t>
      </w:r>
      <w:bookmarkEnd w:id="20"/>
      <w:proofErr w:type="spellEnd"/>
    </w:p>
    <w:p w14:paraId="5F1341F0" w14:textId="6DEB4619" w:rsidR="00C31505" w:rsidRPr="00C40622" w:rsidRDefault="00C31505" w:rsidP="00361024">
      <w:pPr>
        <w:pStyle w:val="ListParagraph"/>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lastRenderedPageBreak/>
        <w:t>Ứng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dụng</w:t>
      </w:r>
      <w:proofErr w:type="spellEnd"/>
      <w:r w:rsidRPr="00C40622">
        <w:rPr>
          <w:rFonts w:ascii="Times New Roman" w:hAnsi="Times New Roman" w:cs="Times New Roman"/>
          <w:sz w:val="28"/>
          <w:szCs w:val="28"/>
        </w:rPr>
        <w:t xml:space="preserve"> “Quản </w:t>
      </w:r>
      <w:proofErr w:type="spellStart"/>
      <w:r w:rsidRPr="00C40622">
        <w:rPr>
          <w:rFonts w:ascii="Times New Roman" w:hAnsi="Times New Roman" w:cs="Times New Roman"/>
          <w:sz w:val="28"/>
          <w:szCs w:val="28"/>
        </w:rPr>
        <w:t>lý</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tính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khi</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hoàn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thành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dự</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kiến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đạt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được</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những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kết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quả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như</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sau</w:t>
      </w:r>
      <w:proofErr w:type="spellEnd"/>
      <w:r w:rsidRPr="00C40622">
        <w:rPr>
          <w:rFonts w:ascii="Times New Roman" w:hAnsi="Times New Roman" w:cs="Times New Roman"/>
          <w:sz w:val="28"/>
          <w:szCs w:val="28"/>
        </w:rPr>
        <w:t>:</w:t>
      </w:r>
    </w:p>
    <w:p w14:paraId="24B0981D" w14:textId="3CF126E3" w:rsidR="0073732D" w:rsidRPr="00C40622" w:rsidRDefault="0073732D" w:rsidP="00361024">
      <w:pPr>
        <w:pStyle w:val="ListParagraph"/>
        <w:numPr>
          <w:ilvl w:val="0"/>
          <w:numId w:val="45"/>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Cập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nhật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dữ</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liệu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cho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hệ</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thống</w:t>
      </w:r>
      <w:proofErr w:type="spellEnd"/>
      <w:r w:rsidR="004E39FB" w:rsidRPr="00C40622">
        <w:rPr>
          <w:rFonts w:ascii="Times New Roman" w:hAnsi="Times New Roman" w:cs="Times New Roman"/>
          <w:sz w:val="28"/>
          <w:szCs w:val="28"/>
        </w:rPr>
        <w:t>.</w:t>
      </w:r>
    </w:p>
    <w:p w14:paraId="5512DF22" w14:textId="0A6D9F32" w:rsidR="005874F7" w:rsidRPr="00C40622" w:rsidRDefault="005874F7" w:rsidP="00361024">
      <w:pPr>
        <w:pStyle w:val="ListParagraph"/>
        <w:numPr>
          <w:ilvl w:val="0"/>
          <w:numId w:val="45"/>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Ứng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dụng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có</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thể</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thêm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sửa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xóa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cập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nhật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trên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hệ</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thống</w:t>
      </w:r>
      <w:proofErr w:type="spellEnd"/>
      <w:r w:rsidR="004E39FB" w:rsidRPr="00C40622">
        <w:rPr>
          <w:rFonts w:ascii="Times New Roman" w:hAnsi="Times New Roman" w:cs="Times New Roman"/>
          <w:sz w:val="28"/>
          <w:szCs w:val="28"/>
        </w:rPr>
        <w:t>.</w:t>
      </w:r>
    </w:p>
    <w:p w14:paraId="01074F91" w14:textId="2A80F4A4" w:rsidR="0073732D" w:rsidRPr="00C40622" w:rsidRDefault="0073732D" w:rsidP="00361024">
      <w:pPr>
        <w:pStyle w:val="ListParagraph"/>
        <w:numPr>
          <w:ilvl w:val="0"/>
          <w:numId w:val="45"/>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Tìm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kiếm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về</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004E39FB" w:rsidRPr="00C40622">
        <w:rPr>
          <w:rFonts w:ascii="Times New Roman" w:hAnsi="Times New Roman" w:cs="Times New Roman"/>
          <w:sz w:val="28"/>
          <w:szCs w:val="28"/>
        </w:rPr>
        <w:t>.</w:t>
      </w:r>
    </w:p>
    <w:p w14:paraId="4FFFA19D" w14:textId="508D5129" w:rsidR="0073732D" w:rsidRPr="00C40622" w:rsidRDefault="0073732D" w:rsidP="00361024">
      <w:pPr>
        <w:pStyle w:val="ListParagraph"/>
        <w:numPr>
          <w:ilvl w:val="0"/>
          <w:numId w:val="45"/>
        </w:numPr>
        <w:spacing w:line="360" w:lineRule="auto"/>
        <w:ind w:left="0"/>
        <w:jc w:val="both"/>
        <w:rPr>
          <w:rFonts w:ascii="Times New Roman" w:hAnsi="Times New Roman" w:cs="Times New Roman"/>
          <w:sz w:val="28"/>
          <w:szCs w:val="28"/>
        </w:rPr>
      </w:pPr>
      <w:r w:rsidRPr="00C40622">
        <w:rPr>
          <w:rFonts w:ascii="Times New Roman" w:hAnsi="Times New Roman" w:cs="Times New Roman"/>
          <w:sz w:val="28"/>
          <w:szCs w:val="28"/>
        </w:rPr>
        <w:t xml:space="preserve">Xem </w:t>
      </w:r>
      <w:proofErr w:type="spellStart"/>
      <w:r w:rsidRPr="00C40622">
        <w:rPr>
          <w:rFonts w:ascii="Times New Roman" w:hAnsi="Times New Roman" w:cs="Times New Roman"/>
          <w:sz w:val="28"/>
          <w:szCs w:val="28"/>
        </w:rPr>
        <w:t>tất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cả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thông</w:t>
      </w:r>
      <w:proofErr w:type="spellEnd"/>
      <w:r w:rsidRPr="00C40622">
        <w:rPr>
          <w:rFonts w:ascii="Times New Roman" w:hAnsi="Times New Roman" w:cs="Times New Roman"/>
          <w:sz w:val="28"/>
          <w:szCs w:val="28"/>
        </w:rPr>
        <w:t xml:space="preserve"> tin, </w:t>
      </w:r>
      <w:proofErr w:type="spellStart"/>
      <w:r w:rsidRPr="00C40622">
        <w:rPr>
          <w:rFonts w:ascii="Times New Roman" w:hAnsi="Times New Roman" w:cs="Times New Roman"/>
          <w:sz w:val="28"/>
          <w:szCs w:val="28"/>
        </w:rPr>
        <w:t>hiện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trạng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về</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theo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đơn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giá</w:t>
      </w:r>
      <w:proofErr w:type="spellEnd"/>
      <w:r w:rsidRPr="00C40622">
        <w:rPr>
          <w:rFonts w:ascii="Times New Roman" w:hAnsi="Times New Roman" w:cs="Times New Roman"/>
          <w:sz w:val="28"/>
          <w:szCs w:val="28"/>
        </w:rPr>
        <w:t>, RAM, CPU, …</w:t>
      </w:r>
    </w:p>
    <w:p w14:paraId="61F47A70" w14:textId="0F879E9C" w:rsidR="0073732D" w:rsidRPr="00C40622" w:rsidRDefault="0073732D" w:rsidP="00361024">
      <w:pPr>
        <w:pStyle w:val="ListParagraph"/>
        <w:numPr>
          <w:ilvl w:val="0"/>
          <w:numId w:val="45"/>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Tìm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kiếm</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theo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tên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mã</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máy</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xuất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xứ</w:t>
      </w:r>
      <w:proofErr w:type="spellEnd"/>
      <w:r w:rsidRPr="00C40622">
        <w:rPr>
          <w:rFonts w:ascii="Times New Roman" w:hAnsi="Times New Roman" w:cs="Times New Roman"/>
          <w:sz w:val="28"/>
          <w:szCs w:val="28"/>
        </w:rPr>
        <w:t>, …</w:t>
      </w:r>
    </w:p>
    <w:p w14:paraId="2B50D622" w14:textId="7AF9F98F" w:rsidR="0073732D" w:rsidRPr="00C40622" w:rsidRDefault="0073732D" w:rsidP="00361024">
      <w:pPr>
        <w:pStyle w:val="ListParagraph"/>
        <w:numPr>
          <w:ilvl w:val="0"/>
          <w:numId w:val="45"/>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Phiếu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xuất</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phiếu</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nhập</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w:t>
      </w:r>
    </w:p>
    <w:p w14:paraId="04F3794D" w14:textId="77777777" w:rsidR="00795208" w:rsidRPr="00C40622" w:rsidRDefault="0073732D" w:rsidP="00361024">
      <w:pPr>
        <w:spacing w:line="360" w:lineRule="auto"/>
        <w:jc w:val="both"/>
        <w:rPr>
          <w:rFonts w:ascii="Times New Roman" w:hAnsi="Times New Roman" w:cs="Times New Roman"/>
          <w:sz w:val="28"/>
          <w:szCs w:val="28"/>
        </w:rPr>
      </w:pPr>
      <w:r w:rsidRPr="00C40622">
        <w:rPr>
          <w:rFonts w:ascii="Times New Roman" w:hAnsi="Times New Roman" w:cs="Times New Roman"/>
          <w:sz w:val="28"/>
          <w:szCs w:val="28"/>
        </w:rPr>
        <w:tab/>
      </w:r>
      <w:r w:rsidRPr="00C40622">
        <w:rPr>
          <w:rFonts w:ascii="Times New Roman" w:hAnsi="Times New Roman" w:cs="Times New Roman"/>
          <w:sz w:val="28"/>
          <w:szCs w:val="28"/>
        </w:rPr>
        <w:tab/>
        <w:t xml:space="preserve"> Báo </w:t>
      </w:r>
      <w:proofErr w:type="spellStart"/>
      <w:r w:rsidRPr="00C40622">
        <w:rPr>
          <w:rFonts w:ascii="Times New Roman" w:hAnsi="Times New Roman" w:cs="Times New Roman"/>
          <w:sz w:val="28"/>
          <w:szCs w:val="28"/>
        </w:rPr>
        <w:t>cáo</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thống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kê</w:t>
      </w:r>
      <w:proofErr w:type="spellEnd"/>
      <w:r w:rsidRPr="00C40622">
        <w:rPr>
          <w:rFonts w:ascii="Times New Roman" w:hAnsi="Times New Roman" w:cs="Times New Roman"/>
          <w:sz w:val="28"/>
          <w:szCs w:val="28"/>
        </w:rPr>
        <w:t>:</w:t>
      </w:r>
    </w:p>
    <w:p w14:paraId="49FD449B" w14:textId="62DAF4F0" w:rsidR="0073732D" w:rsidRPr="00C40622" w:rsidRDefault="0073732D" w:rsidP="00361024">
      <w:pPr>
        <w:pStyle w:val="ListParagraph"/>
        <w:numPr>
          <w:ilvl w:val="0"/>
          <w:numId w:val="44"/>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Thống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kê</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tình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trạng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tồn</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kho</w:t>
      </w:r>
      <w:proofErr w:type="spellEnd"/>
      <w:r w:rsidR="00A6441F" w:rsidRPr="00C40622">
        <w:rPr>
          <w:rFonts w:ascii="Times New Roman" w:hAnsi="Times New Roman" w:cs="Times New Roman"/>
          <w:sz w:val="28"/>
          <w:szCs w:val="28"/>
        </w:rPr>
        <w:t>.</w:t>
      </w:r>
    </w:p>
    <w:p w14:paraId="14FECFF6" w14:textId="6A25BEA1" w:rsidR="009C6DC0" w:rsidRDefault="0073732D" w:rsidP="00361024">
      <w:pPr>
        <w:pStyle w:val="ListParagraph"/>
        <w:numPr>
          <w:ilvl w:val="0"/>
          <w:numId w:val="44"/>
        </w:numPr>
        <w:spacing w:line="360" w:lineRule="auto"/>
        <w:ind w:left="0"/>
        <w:jc w:val="both"/>
        <w:rPr>
          <w:rFonts w:ascii="Times New Roman" w:hAnsi="Times New Roman" w:cs="Times New Roman"/>
          <w:sz w:val="28"/>
          <w:szCs w:val="28"/>
        </w:rPr>
      </w:pPr>
      <w:proofErr w:type="spellStart"/>
      <w:r w:rsidRPr="00C40622">
        <w:rPr>
          <w:rFonts w:ascii="Times New Roman" w:hAnsi="Times New Roman" w:cs="Times New Roman"/>
          <w:sz w:val="28"/>
          <w:szCs w:val="28"/>
        </w:rPr>
        <w:t>Thống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kê</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tình</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trạng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và</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số</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lượng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hàng</w:t>
      </w:r>
      <w:proofErr w:type="spellEnd"/>
      <w:r w:rsidRPr="00C40622">
        <w:rPr>
          <w:rFonts w:ascii="Times New Roman" w:hAnsi="Times New Roman" w:cs="Times New Roman"/>
          <w:sz w:val="28"/>
          <w:szCs w:val="28"/>
        </w:rPr>
        <w:t xml:space="preserve"> </w:t>
      </w:r>
      <w:proofErr w:type="spellStart"/>
      <w:r w:rsidRPr="00C40622">
        <w:rPr>
          <w:rFonts w:ascii="Times New Roman" w:hAnsi="Times New Roman" w:cs="Times New Roman"/>
          <w:sz w:val="28"/>
          <w:szCs w:val="28"/>
        </w:rPr>
        <w:t>hóa</w:t>
      </w:r>
      <w:proofErr w:type="spellEnd"/>
      <w:r w:rsidRPr="00C40622">
        <w:rPr>
          <w:rFonts w:ascii="Times New Roman" w:hAnsi="Times New Roman" w:cs="Times New Roman"/>
          <w:sz w:val="28"/>
          <w:szCs w:val="28"/>
        </w:rPr>
        <w:t xml:space="preserve"> </w:t>
      </w:r>
      <w:proofErr w:type="spellStart"/>
      <w:r w:rsidR="00640E2C" w:rsidRPr="00C40622">
        <w:rPr>
          <w:rFonts w:ascii="Times New Roman" w:hAnsi="Times New Roman" w:cs="Times New Roman"/>
          <w:sz w:val="28"/>
          <w:szCs w:val="28"/>
        </w:rPr>
        <w:t>nhập</w:t>
      </w:r>
      <w:proofErr w:type="spellEnd"/>
      <w:r w:rsidR="00640E2C" w:rsidRPr="00C40622">
        <w:rPr>
          <w:rFonts w:ascii="Times New Roman" w:hAnsi="Times New Roman" w:cs="Times New Roman"/>
          <w:sz w:val="28"/>
          <w:szCs w:val="28"/>
        </w:rPr>
        <w:t xml:space="preserve"> </w:t>
      </w:r>
      <w:proofErr w:type="spellStart"/>
      <w:r w:rsidR="00640E2C" w:rsidRPr="00C40622">
        <w:rPr>
          <w:rFonts w:ascii="Times New Roman" w:hAnsi="Times New Roman" w:cs="Times New Roman"/>
          <w:sz w:val="28"/>
          <w:szCs w:val="28"/>
        </w:rPr>
        <w:t>kho</w:t>
      </w:r>
      <w:proofErr w:type="spellEnd"/>
      <w:r w:rsidR="00640E2C" w:rsidRPr="00C40622">
        <w:rPr>
          <w:rFonts w:ascii="Times New Roman" w:hAnsi="Times New Roman" w:cs="Times New Roman"/>
          <w:sz w:val="28"/>
          <w:szCs w:val="28"/>
        </w:rPr>
        <w:t>.</w:t>
      </w:r>
    </w:p>
    <w:p w14:paraId="1074B6F1" w14:textId="77777777" w:rsidR="006F61C9" w:rsidRDefault="006F61C9" w:rsidP="00361024">
      <w:pPr>
        <w:spacing w:line="360" w:lineRule="auto"/>
        <w:jc w:val="both"/>
        <w:rPr>
          <w:rFonts w:ascii="Times New Roman" w:hAnsi="Times New Roman" w:cs="Times New Roman"/>
          <w:sz w:val="28"/>
          <w:szCs w:val="28"/>
        </w:rPr>
      </w:pPr>
    </w:p>
    <w:p w14:paraId="619AF64B" w14:textId="77777777" w:rsidR="006F61C9" w:rsidRDefault="006F61C9" w:rsidP="00361024">
      <w:pPr>
        <w:spacing w:line="360" w:lineRule="auto"/>
        <w:jc w:val="both"/>
        <w:rPr>
          <w:rFonts w:ascii="Times New Roman" w:hAnsi="Times New Roman" w:cs="Times New Roman"/>
          <w:sz w:val="28"/>
          <w:szCs w:val="28"/>
        </w:rPr>
      </w:pPr>
    </w:p>
    <w:p w14:paraId="1A3BC1E6" w14:textId="77777777" w:rsidR="006F61C9" w:rsidRDefault="006F61C9" w:rsidP="00361024">
      <w:pPr>
        <w:spacing w:line="360" w:lineRule="auto"/>
        <w:jc w:val="both"/>
        <w:rPr>
          <w:rFonts w:ascii="Times New Roman" w:hAnsi="Times New Roman" w:cs="Times New Roman"/>
          <w:sz w:val="28"/>
          <w:szCs w:val="28"/>
        </w:rPr>
      </w:pPr>
    </w:p>
    <w:p w14:paraId="34D9DFF6" w14:textId="77777777" w:rsidR="006F61C9" w:rsidRDefault="006F61C9" w:rsidP="00361024">
      <w:pPr>
        <w:spacing w:line="360" w:lineRule="auto"/>
        <w:jc w:val="both"/>
        <w:rPr>
          <w:rFonts w:ascii="Times New Roman" w:hAnsi="Times New Roman" w:cs="Times New Roman"/>
          <w:sz w:val="28"/>
          <w:szCs w:val="28"/>
        </w:rPr>
      </w:pPr>
    </w:p>
    <w:p w14:paraId="16970537" w14:textId="77777777" w:rsidR="006F61C9" w:rsidRDefault="006F61C9" w:rsidP="00361024">
      <w:pPr>
        <w:spacing w:line="360" w:lineRule="auto"/>
        <w:jc w:val="both"/>
        <w:rPr>
          <w:rFonts w:ascii="Times New Roman" w:hAnsi="Times New Roman" w:cs="Times New Roman"/>
          <w:sz w:val="28"/>
          <w:szCs w:val="28"/>
        </w:rPr>
      </w:pPr>
    </w:p>
    <w:p w14:paraId="05BF2D5B" w14:textId="77777777" w:rsidR="006F61C9" w:rsidRDefault="006F61C9" w:rsidP="00361024">
      <w:pPr>
        <w:spacing w:line="360" w:lineRule="auto"/>
        <w:jc w:val="both"/>
        <w:rPr>
          <w:rFonts w:ascii="Times New Roman" w:hAnsi="Times New Roman" w:cs="Times New Roman"/>
          <w:sz w:val="28"/>
          <w:szCs w:val="28"/>
        </w:rPr>
      </w:pPr>
    </w:p>
    <w:p w14:paraId="14152B9D" w14:textId="77777777" w:rsidR="006F61C9" w:rsidRDefault="006F61C9" w:rsidP="00361024">
      <w:pPr>
        <w:spacing w:line="360" w:lineRule="auto"/>
        <w:jc w:val="both"/>
        <w:rPr>
          <w:rFonts w:ascii="Times New Roman" w:hAnsi="Times New Roman" w:cs="Times New Roman"/>
          <w:sz w:val="28"/>
          <w:szCs w:val="28"/>
        </w:rPr>
      </w:pPr>
    </w:p>
    <w:p w14:paraId="518E3069" w14:textId="77777777" w:rsidR="006F61C9" w:rsidRDefault="006F61C9" w:rsidP="00361024">
      <w:pPr>
        <w:spacing w:line="360" w:lineRule="auto"/>
        <w:jc w:val="both"/>
        <w:rPr>
          <w:rFonts w:ascii="Times New Roman" w:hAnsi="Times New Roman" w:cs="Times New Roman"/>
          <w:sz w:val="28"/>
          <w:szCs w:val="28"/>
        </w:rPr>
      </w:pPr>
    </w:p>
    <w:p w14:paraId="035F1663" w14:textId="77777777" w:rsidR="006F61C9" w:rsidRDefault="006F61C9" w:rsidP="00361024">
      <w:pPr>
        <w:spacing w:line="360" w:lineRule="auto"/>
        <w:jc w:val="both"/>
        <w:rPr>
          <w:rFonts w:ascii="Times New Roman" w:hAnsi="Times New Roman" w:cs="Times New Roman"/>
          <w:sz w:val="28"/>
          <w:szCs w:val="28"/>
        </w:rPr>
      </w:pPr>
    </w:p>
    <w:p w14:paraId="4FBF102D" w14:textId="77777777" w:rsidR="006F61C9" w:rsidRDefault="006F61C9" w:rsidP="00361024">
      <w:pPr>
        <w:spacing w:line="360" w:lineRule="auto"/>
        <w:jc w:val="both"/>
        <w:rPr>
          <w:rFonts w:ascii="Times New Roman" w:hAnsi="Times New Roman" w:cs="Times New Roman"/>
          <w:sz w:val="28"/>
          <w:szCs w:val="28"/>
        </w:rPr>
      </w:pPr>
    </w:p>
    <w:p w14:paraId="7636C3DD" w14:textId="77777777" w:rsidR="006F61C9" w:rsidRDefault="006F61C9" w:rsidP="00361024">
      <w:pPr>
        <w:spacing w:line="360" w:lineRule="auto"/>
        <w:jc w:val="both"/>
        <w:rPr>
          <w:rFonts w:ascii="Times New Roman" w:hAnsi="Times New Roman" w:cs="Times New Roman"/>
          <w:sz w:val="28"/>
          <w:szCs w:val="28"/>
        </w:rPr>
      </w:pPr>
    </w:p>
    <w:p w14:paraId="0F280FB6" w14:textId="77777777" w:rsidR="006F61C9" w:rsidRDefault="006F61C9" w:rsidP="00361024">
      <w:pPr>
        <w:spacing w:line="360" w:lineRule="auto"/>
        <w:jc w:val="both"/>
        <w:rPr>
          <w:rFonts w:ascii="Times New Roman" w:hAnsi="Times New Roman" w:cs="Times New Roman"/>
          <w:sz w:val="28"/>
          <w:szCs w:val="28"/>
        </w:rPr>
      </w:pPr>
    </w:p>
    <w:p w14:paraId="14C95681" w14:textId="77777777" w:rsidR="006F61C9" w:rsidRDefault="006F61C9" w:rsidP="00361024">
      <w:pPr>
        <w:spacing w:line="360" w:lineRule="auto"/>
        <w:jc w:val="both"/>
        <w:rPr>
          <w:rFonts w:ascii="Times New Roman" w:hAnsi="Times New Roman" w:cs="Times New Roman"/>
          <w:sz w:val="28"/>
          <w:szCs w:val="28"/>
        </w:rPr>
      </w:pPr>
    </w:p>
    <w:p w14:paraId="5606BA38" w14:textId="77777777" w:rsidR="006F61C9" w:rsidRDefault="006F61C9" w:rsidP="00361024">
      <w:pPr>
        <w:spacing w:line="360" w:lineRule="auto"/>
        <w:jc w:val="both"/>
        <w:rPr>
          <w:rFonts w:ascii="Times New Roman" w:hAnsi="Times New Roman" w:cs="Times New Roman"/>
          <w:sz w:val="28"/>
          <w:szCs w:val="28"/>
        </w:rPr>
      </w:pPr>
    </w:p>
    <w:p w14:paraId="61F288BC" w14:textId="77777777" w:rsidR="006F61C9" w:rsidRDefault="006F61C9" w:rsidP="00361024">
      <w:pPr>
        <w:spacing w:line="360" w:lineRule="auto"/>
        <w:jc w:val="both"/>
        <w:rPr>
          <w:rFonts w:ascii="Times New Roman" w:hAnsi="Times New Roman" w:cs="Times New Roman"/>
          <w:sz w:val="28"/>
          <w:szCs w:val="28"/>
        </w:rPr>
      </w:pPr>
    </w:p>
    <w:p w14:paraId="017ABACF" w14:textId="77777777" w:rsidR="006F61C9" w:rsidRDefault="006F61C9" w:rsidP="00361024">
      <w:pPr>
        <w:spacing w:line="360" w:lineRule="auto"/>
        <w:jc w:val="both"/>
        <w:rPr>
          <w:rFonts w:ascii="Times New Roman" w:hAnsi="Times New Roman" w:cs="Times New Roman"/>
          <w:sz w:val="28"/>
          <w:szCs w:val="28"/>
        </w:rPr>
      </w:pPr>
    </w:p>
    <w:p w14:paraId="4517C940" w14:textId="77777777" w:rsidR="006F61C9" w:rsidRPr="006F61C9" w:rsidRDefault="006F61C9" w:rsidP="00361024">
      <w:pPr>
        <w:spacing w:line="360" w:lineRule="auto"/>
        <w:jc w:val="both"/>
        <w:rPr>
          <w:rFonts w:ascii="Times New Roman" w:hAnsi="Times New Roman" w:cs="Times New Roman"/>
          <w:sz w:val="28"/>
          <w:szCs w:val="28"/>
        </w:rPr>
      </w:pPr>
    </w:p>
    <w:p w14:paraId="08A7D35F" w14:textId="3C906BD3" w:rsidR="006F61C9" w:rsidRPr="00381E8D" w:rsidRDefault="009C6DC0" w:rsidP="00251F56">
      <w:pPr>
        <w:pStyle w:val="Heading1"/>
        <w:tabs>
          <w:tab w:val="clear" w:pos="-152"/>
        </w:tabs>
        <w:ind w:left="0"/>
        <w:rPr>
          <w:rFonts w:ascii="Times New Roman" w:hAnsi="Times New Roman" w:cs="Times New Roman"/>
          <w:color w:val="FF0000"/>
          <w:sz w:val="32"/>
          <w:szCs w:val="32"/>
        </w:rPr>
      </w:pPr>
      <w:bookmarkStart w:id="21" w:name="_Toc154257101"/>
      <w:proofErr w:type="spellStart"/>
      <w:r w:rsidRPr="00381E8D">
        <w:rPr>
          <w:rFonts w:ascii="Times New Roman" w:hAnsi="Times New Roman" w:cs="Times New Roman"/>
          <w:color w:val="FF0000"/>
          <w:sz w:val="32"/>
          <w:szCs w:val="32"/>
        </w:rPr>
        <w:lastRenderedPageBreak/>
        <w:t>CHƯƠNG</w:t>
      </w:r>
      <w:proofErr w:type="spellEnd"/>
      <w:r w:rsidRPr="00381E8D">
        <w:rPr>
          <w:rFonts w:ascii="Times New Roman" w:hAnsi="Times New Roman" w:cs="Times New Roman"/>
          <w:color w:val="FF0000"/>
          <w:sz w:val="32"/>
          <w:szCs w:val="32"/>
        </w:rPr>
        <w:t xml:space="preserve"> 2: </w:t>
      </w:r>
      <w:proofErr w:type="spellStart"/>
      <w:r w:rsidRPr="00381E8D">
        <w:rPr>
          <w:rFonts w:ascii="Times New Roman" w:hAnsi="Times New Roman" w:cs="Times New Roman"/>
          <w:color w:val="FF0000"/>
          <w:sz w:val="32"/>
          <w:szCs w:val="32"/>
        </w:rPr>
        <w:t>PHÂN</w:t>
      </w:r>
      <w:proofErr w:type="spellEnd"/>
      <w:r w:rsidRPr="00381E8D">
        <w:rPr>
          <w:rFonts w:ascii="Times New Roman" w:hAnsi="Times New Roman" w:cs="Times New Roman"/>
          <w:color w:val="FF0000"/>
          <w:sz w:val="32"/>
          <w:szCs w:val="32"/>
        </w:rPr>
        <w:t xml:space="preserve"> </w:t>
      </w:r>
      <w:proofErr w:type="spellStart"/>
      <w:r w:rsidRPr="00381E8D">
        <w:rPr>
          <w:rFonts w:ascii="Times New Roman" w:hAnsi="Times New Roman" w:cs="Times New Roman"/>
          <w:color w:val="FF0000"/>
          <w:sz w:val="32"/>
          <w:szCs w:val="32"/>
        </w:rPr>
        <w:t>TÍCH</w:t>
      </w:r>
      <w:proofErr w:type="spellEnd"/>
      <w:r w:rsidRPr="00381E8D">
        <w:rPr>
          <w:rFonts w:ascii="Times New Roman" w:hAnsi="Times New Roman" w:cs="Times New Roman"/>
          <w:color w:val="FF0000"/>
          <w:sz w:val="32"/>
          <w:szCs w:val="32"/>
        </w:rPr>
        <w:t xml:space="preserve"> </w:t>
      </w:r>
      <w:proofErr w:type="spellStart"/>
      <w:r w:rsidRPr="00381E8D">
        <w:rPr>
          <w:rFonts w:ascii="Times New Roman" w:hAnsi="Times New Roman" w:cs="Times New Roman"/>
          <w:color w:val="FF0000"/>
          <w:sz w:val="32"/>
          <w:szCs w:val="32"/>
        </w:rPr>
        <w:t>THIẾT</w:t>
      </w:r>
      <w:proofErr w:type="spellEnd"/>
      <w:r w:rsidRPr="00381E8D">
        <w:rPr>
          <w:rFonts w:ascii="Times New Roman" w:hAnsi="Times New Roman" w:cs="Times New Roman"/>
          <w:color w:val="FF0000"/>
          <w:sz w:val="32"/>
          <w:szCs w:val="32"/>
        </w:rPr>
        <w:t xml:space="preserve"> </w:t>
      </w:r>
      <w:proofErr w:type="spellStart"/>
      <w:r w:rsidRPr="00381E8D">
        <w:rPr>
          <w:rFonts w:ascii="Times New Roman" w:hAnsi="Times New Roman" w:cs="Times New Roman"/>
          <w:color w:val="FF0000"/>
          <w:sz w:val="32"/>
          <w:szCs w:val="32"/>
        </w:rPr>
        <w:t>KẾ</w:t>
      </w:r>
      <w:bookmarkEnd w:id="21"/>
      <w:proofErr w:type="spellEnd"/>
    </w:p>
    <w:p w14:paraId="14EA94EA" w14:textId="77777777" w:rsidR="006F61C9" w:rsidRPr="00C40622" w:rsidRDefault="006F61C9" w:rsidP="00361024">
      <w:pPr>
        <w:spacing w:line="360" w:lineRule="auto"/>
        <w:jc w:val="both"/>
        <w:rPr>
          <w:rFonts w:ascii="Times New Roman" w:hAnsi="Times New Roman" w:cs="Times New Roman"/>
          <w:b/>
          <w:bCs/>
          <w:color w:val="FF0000"/>
          <w:sz w:val="28"/>
          <w:szCs w:val="28"/>
        </w:rPr>
      </w:pPr>
    </w:p>
    <w:p w14:paraId="1C14B6ED" w14:textId="026DBEFD" w:rsidR="006F61C9" w:rsidRPr="006F61C9" w:rsidRDefault="00922271" w:rsidP="00361024">
      <w:pPr>
        <w:pStyle w:val="ListParagraph"/>
        <w:numPr>
          <w:ilvl w:val="0"/>
          <w:numId w:val="46"/>
        </w:numPr>
        <w:spacing w:line="360" w:lineRule="auto"/>
        <w:ind w:left="567" w:hanging="567"/>
        <w:jc w:val="both"/>
        <w:outlineLvl w:val="1"/>
        <w:rPr>
          <w:rFonts w:ascii="Times New Roman" w:hAnsi="Times New Roman" w:cs="Times New Roman"/>
          <w:b/>
          <w:bCs/>
          <w:color w:val="ED7D31" w:themeColor="accent2"/>
          <w:sz w:val="28"/>
          <w:szCs w:val="28"/>
        </w:rPr>
      </w:pPr>
      <w:bookmarkStart w:id="22" w:name="_Toc154257102"/>
      <w:proofErr w:type="spellStart"/>
      <w:r w:rsidRPr="00C40622">
        <w:rPr>
          <w:rFonts w:ascii="Times New Roman" w:hAnsi="Times New Roman" w:cs="Times New Roman"/>
          <w:b/>
          <w:bCs/>
          <w:color w:val="ED7D31" w:themeColor="accent2"/>
          <w:sz w:val="28"/>
          <w:szCs w:val="28"/>
        </w:rPr>
        <w:t>Phân</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tích</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đề</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tài</w:t>
      </w:r>
      <w:bookmarkEnd w:id="22"/>
      <w:proofErr w:type="spellEnd"/>
    </w:p>
    <w:p w14:paraId="26B5311B" w14:textId="196EB097" w:rsidR="006F61C9" w:rsidRPr="006F61C9" w:rsidRDefault="00922271" w:rsidP="00361024">
      <w:pPr>
        <w:pStyle w:val="ListParagraph"/>
        <w:numPr>
          <w:ilvl w:val="0"/>
          <w:numId w:val="47"/>
        </w:numPr>
        <w:spacing w:line="360" w:lineRule="auto"/>
        <w:ind w:left="567" w:hanging="567"/>
        <w:jc w:val="both"/>
        <w:outlineLvl w:val="2"/>
        <w:rPr>
          <w:rFonts w:ascii="Times New Roman" w:hAnsi="Times New Roman" w:cs="Times New Roman"/>
          <w:b/>
          <w:bCs/>
          <w:color w:val="4472C4" w:themeColor="accent1"/>
          <w:sz w:val="28"/>
          <w:szCs w:val="28"/>
        </w:rPr>
      </w:pPr>
      <w:bookmarkStart w:id="23" w:name="_Toc154257103"/>
      <w:proofErr w:type="spellStart"/>
      <w:r w:rsidRPr="00C40622">
        <w:rPr>
          <w:rFonts w:ascii="Times New Roman" w:hAnsi="Times New Roman" w:cs="Times New Roman"/>
          <w:b/>
          <w:bCs/>
          <w:color w:val="4472C4" w:themeColor="accent1"/>
          <w:sz w:val="28"/>
          <w:szCs w:val="28"/>
        </w:rPr>
        <w:t>Phân</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tích</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yêu</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cầu</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hệ</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thống</w:t>
      </w:r>
      <w:bookmarkEnd w:id="23"/>
      <w:proofErr w:type="spellEnd"/>
    </w:p>
    <w:p w14:paraId="58566C58" w14:textId="7E2F2473" w:rsidR="00BD5C98" w:rsidRPr="00C40622" w:rsidRDefault="00BD5C98" w:rsidP="00251F56">
      <w:pPr>
        <w:pStyle w:val="ListParagraph"/>
        <w:numPr>
          <w:ilvl w:val="1"/>
          <w:numId w:val="22"/>
        </w:numPr>
        <w:spacing w:line="360" w:lineRule="auto"/>
        <w:ind w:left="567" w:hanging="567"/>
        <w:jc w:val="both"/>
        <w:outlineLvl w:val="3"/>
        <w:rPr>
          <w:rFonts w:ascii="Times New Roman" w:hAnsi="Times New Roman" w:cs="Times New Roman"/>
          <w:b/>
          <w:bCs/>
          <w:color w:val="5B9BD5" w:themeColor="accent5"/>
          <w:sz w:val="28"/>
          <w:szCs w:val="28"/>
        </w:rPr>
      </w:pPr>
      <w:bookmarkStart w:id="24" w:name="_Toc154257104"/>
      <w:r w:rsidRPr="00C40622">
        <w:rPr>
          <w:rFonts w:ascii="Times New Roman" w:hAnsi="Times New Roman" w:cs="Times New Roman"/>
          <w:b/>
          <w:bCs/>
          <w:color w:val="5B9BD5" w:themeColor="accent5"/>
          <w:sz w:val="28"/>
          <w:szCs w:val="28"/>
        </w:rPr>
        <w:t xml:space="preserve">Quản </w:t>
      </w:r>
      <w:proofErr w:type="spellStart"/>
      <w:r w:rsidRPr="00C40622">
        <w:rPr>
          <w:rFonts w:ascii="Times New Roman" w:hAnsi="Times New Roman" w:cs="Times New Roman"/>
          <w:b/>
          <w:bCs/>
          <w:color w:val="5B9BD5" w:themeColor="accent5"/>
          <w:sz w:val="28"/>
          <w:szCs w:val="28"/>
        </w:rPr>
        <w:t>lý</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phiếu</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xuất</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kho</w:t>
      </w:r>
      <w:bookmarkEnd w:id="24"/>
      <w:proofErr w:type="spellEnd"/>
    </w:p>
    <w:p w14:paraId="584B4252" w14:textId="77777777" w:rsidR="00DA0075" w:rsidRPr="00251F56" w:rsidRDefault="00BD5C98" w:rsidP="00251F56">
      <w:pPr>
        <w:pStyle w:val="ListParagraph"/>
        <w:numPr>
          <w:ilvl w:val="0"/>
          <w:numId w:val="83"/>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Khi </w:t>
      </w:r>
      <w:proofErr w:type="spellStart"/>
      <w:r w:rsidRPr="00251F56">
        <w:rPr>
          <w:rFonts w:ascii="Times New Roman" w:hAnsi="Times New Roman" w:cs="Times New Roman"/>
          <w:sz w:val="28"/>
          <w:szCs w:val="28"/>
        </w:rPr>
        <w:t>thực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hiện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việc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thì</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hệ</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thống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phải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lưu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trữ</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dữ</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liệu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lại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trong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cơ</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sở</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dữ</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liệu</w:t>
      </w:r>
      <w:proofErr w:type="spellEnd"/>
    </w:p>
    <w:p w14:paraId="0E603708" w14:textId="4F67B302" w:rsidR="00BD5C98" w:rsidRPr="00251F56" w:rsidRDefault="005874F7" w:rsidP="00251F56">
      <w:pPr>
        <w:pStyle w:val="ListParagraph"/>
        <w:numPr>
          <w:ilvl w:val="0"/>
          <w:numId w:val="83"/>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ADMIN </w:t>
      </w:r>
      <w:proofErr w:type="spellStart"/>
      <w:r w:rsidR="00A734DA" w:rsidRPr="00251F56">
        <w:rPr>
          <w:rFonts w:ascii="Times New Roman" w:hAnsi="Times New Roman" w:cs="Times New Roman"/>
          <w:sz w:val="28"/>
          <w:szCs w:val="28"/>
        </w:rPr>
        <w:t>và</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quản</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lí</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có</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thể</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thực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hiện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việc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thay</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đổi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thông</w:t>
      </w:r>
      <w:proofErr w:type="spellEnd"/>
      <w:r w:rsidRPr="00251F56">
        <w:rPr>
          <w:rFonts w:ascii="Times New Roman" w:hAnsi="Times New Roman" w:cs="Times New Roman"/>
          <w:sz w:val="28"/>
          <w:szCs w:val="28"/>
        </w:rPr>
        <w:t xml:space="preserve"> tin </w:t>
      </w:r>
      <w:proofErr w:type="spellStart"/>
      <w:r w:rsidRPr="00251F56">
        <w:rPr>
          <w:rFonts w:ascii="Times New Roman" w:hAnsi="Times New Roman" w:cs="Times New Roman"/>
          <w:sz w:val="28"/>
          <w:szCs w:val="28"/>
        </w:rPr>
        <w:t>trong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phiếu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p>
    <w:p w14:paraId="2699CFE3" w14:textId="417B2937" w:rsidR="00BD5C98" w:rsidRPr="00C40622" w:rsidRDefault="00BD5C98" w:rsidP="00251F56">
      <w:pPr>
        <w:pStyle w:val="ListParagraph"/>
        <w:numPr>
          <w:ilvl w:val="1"/>
          <w:numId w:val="22"/>
        </w:numPr>
        <w:spacing w:line="360" w:lineRule="auto"/>
        <w:ind w:left="567" w:hanging="567"/>
        <w:jc w:val="both"/>
        <w:outlineLvl w:val="3"/>
        <w:rPr>
          <w:rFonts w:ascii="Times New Roman" w:hAnsi="Times New Roman" w:cs="Times New Roman"/>
          <w:b/>
          <w:bCs/>
          <w:color w:val="5B9BD5" w:themeColor="accent5"/>
          <w:sz w:val="28"/>
          <w:szCs w:val="28"/>
        </w:rPr>
      </w:pPr>
      <w:bookmarkStart w:id="25" w:name="_Toc154257105"/>
      <w:r w:rsidRPr="00C40622">
        <w:rPr>
          <w:rFonts w:ascii="Times New Roman" w:hAnsi="Times New Roman" w:cs="Times New Roman"/>
          <w:b/>
          <w:bCs/>
          <w:color w:val="5B9BD5" w:themeColor="accent5"/>
          <w:sz w:val="28"/>
          <w:szCs w:val="28"/>
        </w:rPr>
        <w:t xml:space="preserve">Quản </w:t>
      </w:r>
      <w:proofErr w:type="spellStart"/>
      <w:r w:rsidRPr="00C40622">
        <w:rPr>
          <w:rFonts w:ascii="Times New Roman" w:hAnsi="Times New Roman" w:cs="Times New Roman"/>
          <w:b/>
          <w:bCs/>
          <w:color w:val="5B9BD5" w:themeColor="accent5"/>
          <w:sz w:val="28"/>
          <w:szCs w:val="28"/>
        </w:rPr>
        <w:t>lý</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phiếu</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nhập</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kho</w:t>
      </w:r>
      <w:bookmarkEnd w:id="25"/>
      <w:proofErr w:type="spellEnd"/>
    </w:p>
    <w:p w14:paraId="2CE8E9A4" w14:textId="3CD57689" w:rsidR="00BD5C98" w:rsidRPr="00251F56" w:rsidRDefault="00345C07" w:rsidP="00251F56">
      <w:pPr>
        <w:pStyle w:val="ListParagraph"/>
        <w:numPr>
          <w:ilvl w:val="0"/>
          <w:numId w:val="84"/>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Khi </w:t>
      </w:r>
      <w:proofErr w:type="spellStart"/>
      <w:r w:rsidRPr="00251F56">
        <w:rPr>
          <w:rFonts w:ascii="Times New Roman" w:hAnsi="Times New Roman" w:cs="Times New Roman"/>
          <w:sz w:val="28"/>
          <w:szCs w:val="28"/>
        </w:rPr>
        <w:t>thực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hiện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việc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thì</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hệ</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thống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phải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lưu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trư</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dữ</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liệu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lại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trong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cơ</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sở</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dữ</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liệu</w:t>
      </w:r>
      <w:proofErr w:type="spellEnd"/>
      <w:r w:rsidR="00A734DA" w:rsidRPr="00251F56">
        <w:rPr>
          <w:rFonts w:ascii="Times New Roman" w:hAnsi="Times New Roman" w:cs="Times New Roman"/>
          <w:sz w:val="28"/>
          <w:szCs w:val="28"/>
        </w:rPr>
        <w:t>.</w:t>
      </w:r>
    </w:p>
    <w:p w14:paraId="09A4B04E" w14:textId="1F1E3169" w:rsidR="006F61C9" w:rsidRPr="00251F56" w:rsidRDefault="005874F7" w:rsidP="00251F56">
      <w:pPr>
        <w:pStyle w:val="ListParagraph"/>
        <w:numPr>
          <w:ilvl w:val="0"/>
          <w:numId w:val="84"/>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ADMIN </w:t>
      </w:r>
      <w:proofErr w:type="spellStart"/>
      <w:r w:rsidR="00A734DA" w:rsidRPr="00251F56">
        <w:rPr>
          <w:rFonts w:ascii="Times New Roman" w:hAnsi="Times New Roman" w:cs="Times New Roman"/>
          <w:sz w:val="28"/>
          <w:szCs w:val="28"/>
        </w:rPr>
        <w:t>và</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quản</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lí</w:t>
      </w:r>
      <w:proofErr w:type="spellEnd"/>
      <w:r w:rsidR="00A734DA" w:rsidRPr="00251F56">
        <w:rPr>
          <w:rFonts w:ascii="Times New Roman" w:hAnsi="Times New Roman" w:cs="Times New Roman"/>
          <w:sz w:val="28"/>
          <w:szCs w:val="28"/>
        </w:rPr>
        <w:t xml:space="preserve"> </w:t>
      </w:r>
      <w:proofErr w:type="spellStart"/>
      <w:r w:rsidR="00A734DA"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có</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thể</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thực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hiện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việc</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thay</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đổi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thông</w:t>
      </w:r>
      <w:proofErr w:type="spellEnd"/>
      <w:r w:rsidRPr="00251F56">
        <w:rPr>
          <w:rFonts w:ascii="Times New Roman" w:hAnsi="Times New Roman" w:cs="Times New Roman"/>
          <w:sz w:val="28"/>
          <w:szCs w:val="28"/>
        </w:rPr>
        <w:t xml:space="preserve"> tin </w:t>
      </w:r>
      <w:proofErr w:type="spellStart"/>
      <w:r w:rsidRPr="00251F56">
        <w:rPr>
          <w:rFonts w:ascii="Times New Roman" w:hAnsi="Times New Roman" w:cs="Times New Roman"/>
          <w:sz w:val="28"/>
          <w:szCs w:val="28"/>
        </w:rPr>
        <w:t>trong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phiếu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00A734DA" w:rsidRPr="00251F56">
        <w:rPr>
          <w:rFonts w:ascii="Times New Roman" w:hAnsi="Times New Roman" w:cs="Times New Roman"/>
          <w:sz w:val="28"/>
          <w:szCs w:val="28"/>
        </w:rPr>
        <w:t>.</w:t>
      </w:r>
    </w:p>
    <w:p w14:paraId="6C5640BD" w14:textId="4AEEF91A" w:rsidR="00BD5C98" w:rsidRPr="00C40622" w:rsidRDefault="002C579D" w:rsidP="00251F56">
      <w:pPr>
        <w:pStyle w:val="ListParagraph"/>
        <w:numPr>
          <w:ilvl w:val="0"/>
          <w:numId w:val="47"/>
        </w:numPr>
        <w:spacing w:line="360" w:lineRule="auto"/>
        <w:ind w:left="567" w:hanging="567"/>
        <w:jc w:val="both"/>
        <w:outlineLvl w:val="2"/>
        <w:rPr>
          <w:rFonts w:ascii="Times New Roman" w:hAnsi="Times New Roman" w:cs="Times New Roman"/>
          <w:b/>
          <w:bCs/>
          <w:color w:val="4472C4" w:themeColor="accent1"/>
          <w:sz w:val="28"/>
          <w:szCs w:val="28"/>
        </w:rPr>
      </w:pPr>
      <w:bookmarkStart w:id="26" w:name="_Toc154257106"/>
      <w:proofErr w:type="spellStart"/>
      <w:r w:rsidRPr="00C40622">
        <w:rPr>
          <w:rFonts w:ascii="Times New Roman" w:hAnsi="Times New Roman" w:cs="Times New Roman"/>
          <w:b/>
          <w:bCs/>
          <w:color w:val="4472C4" w:themeColor="accent1"/>
          <w:sz w:val="28"/>
          <w:szCs w:val="28"/>
        </w:rPr>
        <w:t>Yêu</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cầu</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chức</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năng</w:t>
      </w:r>
      <w:bookmarkEnd w:id="26"/>
      <w:proofErr w:type="spellEnd"/>
      <w:r w:rsidRPr="00C40622">
        <w:rPr>
          <w:rFonts w:ascii="Times New Roman" w:hAnsi="Times New Roman" w:cs="Times New Roman"/>
          <w:b/>
          <w:bCs/>
          <w:color w:val="4472C4" w:themeColor="accent1"/>
          <w:sz w:val="28"/>
          <w:szCs w:val="28"/>
        </w:rPr>
        <w:tab/>
      </w:r>
    </w:p>
    <w:p w14:paraId="7511BB36" w14:textId="1EDCF0B0" w:rsidR="00922271" w:rsidRPr="00C40622" w:rsidRDefault="0061413F" w:rsidP="00251F56">
      <w:pPr>
        <w:pStyle w:val="ListParagraph"/>
        <w:numPr>
          <w:ilvl w:val="1"/>
          <w:numId w:val="54"/>
        </w:numPr>
        <w:spacing w:line="360" w:lineRule="auto"/>
        <w:ind w:left="567" w:hanging="567"/>
        <w:jc w:val="both"/>
        <w:outlineLvl w:val="3"/>
        <w:rPr>
          <w:rFonts w:ascii="Times New Roman" w:hAnsi="Times New Roman" w:cs="Times New Roman"/>
          <w:b/>
          <w:bCs/>
          <w:color w:val="5B9BD5" w:themeColor="accent5"/>
          <w:sz w:val="28"/>
          <w:szCs w:val="28"/>
        </w:rPr>
      </w:pPr>
      <w:bookmarkStart w:id="27" w:name="_Toc154257107"/>
      <w:r w:rsidRPr="00C40622">
        <w:rPr>
          <w:rFonts w:ascii="Times New Roman" w:hAnsi="Times New Roman" w:cs="Times New Roman"/>
          <w:b/>
          <w:bCs/>
          <w:color w:val="5B9BD5" w:themeColor="accent5"/>
          <w:sz w:val="28"/>
          <w:szCs w:val="28"/>
        </w:rPr>
        <w:t xml:space="preserve">Quản </w:t>
      </w:r>
      <w:proofErr w:type="spellStart"/>
      <w:r w:rsidRPr="00C40622">
        <w:rPr>
          <w:rFonts w:ascii="Times New Roman" w:hAnsi="Times New Roman" w:cs="Times New Roman"/>
          <w:b/>
          <w:bCs/>
          <w:color w:val="5B9BD5" w:themeColor="accent5"/>
          <w:sz w:val="28"/>
          <w:szCs w:val="28"/>
        </w:rPr>
        <w:t>lý</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phiếu</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xuất</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kho</w:t>
      </w:r>
      <w:bookmarkEnd w:id="27"/>
      <w:proofErr w:type="spellEnd"/>
    </w:p>
    <w:p w14:paraId="421611DA" w14:textId="4D0E9ACC" w:rsidR="00BB1A9C" w:rsidRPr="00251F56" w:rsidRDefault="009C5ABA" w:rsidP="00251F56">
      <w:pPr>
        <w:pStyle w:val="ListParagraph"/>
        <w:numPr>
          <w:ilvl w:val="0"/>
          <w:numId w:val="85"/>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ADMIN, </w:t>
      </w:r>
      <w:proofErr w:type="spellStart"/>
      <w:r w:rsidRPr="00251F56">
        <w:rPr>
          <w:rFonts w:ascii="Times New Roman" w:hAnsi="Times New Roman" w:cs="Times New Roman"/>
          <w:sz w:val="28"/>
          <w:szCs w:val="28"/>
        </w:rPr>
        <w:t>quản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lí</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và</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nhân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viên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00BD5C98"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mới</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có</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thể</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làm</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phiếu</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xuất</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kho</w:t>
      </w:r>
      <w:proofErr w:type="spellEnd"/>
      <w:r w:rsidR="00BB1A9C" w:rsidRPr="00251F56">
        <w:rPr>
          <w:rFonts w:ascii="Times New Roman" w:hAnsi="Times New Roman" w:cs="Times New Roman"/>
          <w:sz w:val="28"/>
          <w:szCs w:val="28"/>
        </w:rPr>
        <w:t>.</w:t>
      </w:r>
    </w:p>
    <w:p w14:paraId="592B1572" w14:textId="485CA4BE" w:rsidR="00897BD5" w:rsidRPr="00251F56" w:rsidRDefault="00B43498" w:rsidP="00251F56">
      <w:pPr>
        <w:pStyle w:val="ListParagraph"/>
        <w:numPr>
          <w:ilvl w:val="0"/>
          <w:numId w:val="85"/>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Trong </w:t>
      </w:r>
      <w:proofErr w:type="spellStart"/>
      <w:r w:rsidRPr="00251F56">
        <w:rPr>
          <w:rFonts w:ascii="Times New Roman" w:hAnsi="Times New Roman" w:cs="Times New Roman"/>
          <w:sz w:val="28"/>
          <w:szCs w:val="28"/>
        </w:rPr>
        <w:t>trường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hợp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nhân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viên</w:t>
      </w:r>
      <w:proofErr w:type="spellEnd"/>
      <w:r w:rsidRPr="00251F56">
        <w:rPr>
          <w:rFonts w:ascii="Times New Roman" w:hAnsi="Times New Roman" w:cs="Times New Roman"/>
          <w:sz w:val="28"/>
          <w:szCs w:val="28"/>
        </w:rPr>
        <w:t xml:space="preserve"> </w:t>
      </w:r>
      <w:proofErr w:type="spellStart"/>
      <w:r w:rsidR="00BD5C98" w:rsidRPr="00251F56">
        <w:rPr>
          <w:rFonts w:ascii="Times New Roman" w:hAnsi="Times New Roman" w:cs="Times New Roman"/>
          <w:sz w:val="28"/>
          <w:szCs w:val="28"/>
        </w:rPr>
        <w:t>xuất</w:t>
      </w:r>
      <w:proofErr w:type="spellEnd"/>
      <w:r w:rsidR="00BD5C98"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sai</w:t>
      </w:r>
      <w:proofErr w:type="spellEnd"/>
      <w:r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dữ</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liệu</w:t>
      </w:r>
      <w:proofErr w:type="spellEnd"/>
      <w:r w:rsidR="009C5ABA"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phiếu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thì</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phải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báo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cáo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lại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cho</w:t>
      </w:r>
      <w:proofErr w:type="spellEnd"/>
      <w:r w:rsidRPr="00251F56">
        <w:rPr>
          <w:rFonts w:ascii="Times New Roman" w:hAnsi="Times New Roman" w:cs="Times New Roman"/>
          <w:sz w:val="28"/>
          <w:szCs w:val="28"/>
        </w:rPr>
        <w:t xml:space="preserve"> ADMIN</w:t>
      </w:r>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hoặc</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quản</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lí</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r w:rsidR="009C5ABA" w:rsidRPr="00251F56">
        <w:rPr>
          <w:rFonts w:ascii="Times New Roman" w:hAnsi="Times New Roman" w:cs="Times New Roman"/>
          <w:sz w:val="28"/>
          <w:szCs w:val="28"/>
        </w:rPr>
        <w:t xml:space="preserve">ADMIN </w:t>
      </w:r>
      <w:proofErr w:type="spellStart"/>
      <w:r w:rsidR="009C5ABA" w:rsidRPr="00251F56">
        <w:rPr>
          <w:rFonts w:ascii="Times New Roman" w:hAnsi="Times New Roman" w:cs="Times New Roman"/>
          <w:sz w:val="28"/>
          <w:szCs w:val="28"/>
        </w:rPr>
        <w:t>và</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quản</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lí</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mới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có</w:t>
      </w:r>
      <w:proofErr w:type="spellEnd"/>
      <w:r w:rsidRPr="00251F56">
        <w:rPr>
          <w:rFonts w:ascii="Times New Roman" w:hAnsi="Times New Roman" w:cs="Times New Roman"/>
          <w:sz w:val="28"/>
          <w:szCs w:val="28"/>
        </w:rPr>
        <w:t xml:space="preserve"> 2 </w:t>
      </w:r>
      <w:proofErr w:type="spellStart"/>
      <w:r w:rsidRPr="00251F56">
        <w:rPr>
          <w:rFonts w:ascii="Times New Roman" w:hAnsi="Times New Roman" w:cs="Times New Roman"/>
          <w:sz w:val="28"/>
          <w:szCs w:val="28"/>
        </w:rPr>
        <w:t>khả</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năng</w:t>
      </w:r>
      <w:proofErr w:type="spellEnd"/>
      <w:r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chỉnh</w:t>
      </w:r>
      <w:proofErr w:type="spellEnd"/>
      <w:r w:rsidR="009E0F8A"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sửa</w:t>
      </w:r>
      <w:proofErr w:type="spellEnd"/>
      <w:r w:rsidR="009E0F8A"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phiếu</w:t>
      </w:r>
      <w:proofErr w:type="spellEnd"/>
      <w:r w:rsidR="009E0F8A"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và</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w:t>
      </w:r>
    </w:p>
    <w:p w14:paraId="66CFB0BA" w14:textId="77777777" w:rsidR="00897BD5" w:rsidRPr="00C40622" w:rsidRDefault="00897BD5" w:rsidP="00361024">
      <w:pPr>
        <w:pStyle w:val="ListParagraph"/>
        <w:spacing w:line="360" w:lineRule="auto"/>
        <w:ind w:left="0"/>
        <w:jc w:val="both"/>
        <w:rPr>
          <w:rFonts w:ascii="Times New Roman" w:hAnsi="Times New Roman" w:cs="Times New Roman"/>
          <w:sz w:val="28"/>
          <w:szCs w:val="28"/>
        </w:rPr>
      </w:pPr>
    </w:p>
    <w:p w14:paraId="4E6A513D" w14:textId="343C4AE6" w:rsidR="00BB1A9C" w:rsidRPr="00C40622" w:rsidRDefault="00BB1A9C" w:rsidP="00251F56">
      <w:pPr>
        <w:pStyle w:val="ListParagraph"/>
        <w:numPr>
          <w:ilvl w:val="1"/>
          <w:numId w:val="54"/>
        </w:numPr>
        <w:spacing w:line="360" w:lineRule="auto"/>
        <w:ind w:left="567" w:hanging="567"/>
        <w:jc w:val="both"/>
        <w:outlineLvl w:val="3"/>
        <w:rPr>
          <w:rFonts w:ascii="Times New Roman" w:hAnsi="Times New Roman" w:cs="Times New Roman"/>
          <w:b/>
          <w:bCs/>
          <w:color w:val="5B9BD5" w:themeColor="accent5"/>
          <w:sz w:val="28"/>
          <w:szCs w:val="28"/>
        </w:rPr>
      </w:pPr>
      <w:bookmarkStart w:id="28" w:name="_Toc154257108"/>
      <w:r w:rsidRPr="00C40622">
        <w:rPr>
          <w:rFonts w:ascii="Times New Roman" w:hAnsi="Times New Roman" w:cs="Times New Roman"/>
          <w:b/>
          <w:bCs/>
          <w:color w:val="5B9BD5" w:themeColor="accent5"/>
          <w:sz w:val="28"/>
          <w:szCs w:val="28"/>
        </w:rPr>
        <w:t xml:space="preserve">Quản </w:t>
      </w:r>
      <w:proofErr w:type="spellStart"/>
      <w:r w:rsidRPr="00C40622">
        <w:rPr>
          <w:rFonts w:ascii="Times New Roman" w:hAnsi="Times New Roman" w:cs="Times New Roman"/>
          <w:b/>
          <w:bCs/>
          <w:color w:val="5B9BD5" w:themeColor="accent5"/>
          <w:sz w:val="28"/>
          <w:szCs w:val="28"/>
        </w:rPr>
        <w:t>lý</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phiếu</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nhập</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kho</w:t>
      </w:r>
      <w:bookmarkEnd w:id="28"/>
      <w:proofErr w:type="spellEnd"/>
      <w:r w:rsidRPr="00C40622">
        <w:rPr>
          <w:rFonts w:ascii="Times New Roman" w:hAnsi="Times New Roman" w:cs="Times New Roman"/>
          <w:b/>
          <w:bCs/>
          <w:color w:val="5B9BD5" w:themeColor="accent5"/>
          <w:sz w:val="28"/>
          <w:szCs w:val="28"/>
        </w:rPr>
        <w:t xml:space="preserve"> </w:t>
      </w:r>
    </w:p>
    <w:p w14:paraId="57ADE635" w14:textId="1C9D6AA8" w:rsidR="00BB1A9C" w:rsidRPr="00251F56" w:rsidRDefault="009C5ABA" w:rsidP="00251F56">
      <w:pPr>
        <w:pStyle w:val="ListParagraph"/>
        <w:numPr>
          <w:ilvl w:val="0"/>
          <w:numId w:val="86"/>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ADMIN, </w:t>
      </w:r>
      <w:proofErr w:type="spellStart"/>
      <w:r w:rsidRPr="00251F56">
        <w:rPr>
          <w:rFonts w:ascii="Times New Roman" w:hAnsi="Times New Roman" w:cs="Times New Roman"/>
          <w:sz w:val="28"/>
          <w:szCs w:val="28"/>
        </w:rPr>
        <w:t>quản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lí</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và</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nhân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viên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mới</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có</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thể</w:t>
      </w:r>
      <w:proofErr w:type="spellEnd"/>
      <w:r w:rsidR="00BB1A9C"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xuất</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phiếu</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nhập</w:t>
      </w:r>
      <w:proofErr w:type="spellEnd"/>
      <w:r w:rsidR="00BB1A9C" w:rsidRPr="00251F56">
        <w:rPr>
          <w:rFonts w:ascii="Times New Roman" w:hAnsi="Times New Roman" w:cs="Times New Roman"/>
          <w:sz w:val="28"/>
          <w:szCs w:val="28"/>
        </w:rPr>
        <w:t xml:space="preserve"> </w:t>
      </w:r>
      <w:proofErr w:type="spellStart"/>
      <w:r w:rsidR="00BB1A9C" w:rsidRPr="00251F56">
        <w:rPr>
          <w:rFonts w:ascii="Times New Roman" w:hAnsi="Times New Roman" w:cs="Times New Roman"/>
          <w:sz w:val="28"/>
          <w:szCs w:val="28"/>
        </w:rPr>
        <w:t>kho</w:t>
      </w:r>
      <w:proofErr w:type="spellEnd"/>
      <w:r w:rsidR="00BB1A9C" w:rsidRPr="00251F56">
        <w:rPr>
          <w:rFonts w:ascii="Times New Roman" w:hAnsi="Times New Roman" w:cs="Times New Roman"/>
          <w:sz w:val="28"/>
          <w:szCs w:val="28"/>
        </w:rPr>
        <w:t>.</w:t>
      </w:r>
    </w:p>
    <w:p w14:paraId="3E93A956" w14:textId="5E117370" w:rsidR="00B43498" w:rsidRPr="00251F56" w:rsidRDefault="00B43498" w:rsidP="00251F56">
      <w:pPr>
        <w:pStyle w:val="ListParagraph"/>
        <w:numPr>
          <w:ilvl w:val="0"/>
          <w:numId w:val="86"/>
        </w:numPr>
        <w:spacing w:line="360" w:lineRule="auto"/>
        <w:jc w:val="both"/>
        <w:rPr>
          <w:rFonts w:ascii="Times New Roman" w:hAnsi="Times New Roman" w:cs="Times New Roman"/>
          <w:sz w:val="28"/>
          <w:szCs w:val="28"/>
        </w:rPr>
      </w:pPr>
      <w:r w:rsidRPr="00251F56">
        <w:rPr>
          <w:rFonts w:ascii="Times New Roman" w:hAnsi="Times New Roman" w:cs="Times New Roman"/>
          <w:sz w:val="28"/>
          <w:szCs w:val="28"/>
        </w:rPr>
        <w:t xml:space="preserve">Trong </w:t>
      </w:r>
      <w:proofErr w:type="spellStart"/>
      <w:r w:rsidRPr="00251F56">
        <w:rPr>
          <w:rFonts w:ascii="Times New Roman" w:hAnsi="Times New Roman" w:cs="Times New Roman"/>
          <w:sz w:val="28"/>
          <w:szCs w:val="28"/>
        </w:rPr>
        <w:t>trường</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hợp</w:t>
      </w:r>
      <w:proofErr w:type="spellEnd"/>
      <w:r w:rsidRPr="00251F56">
        <w:rPr>
          <w:rFonts w:ascii="Times New Roman" w:hAnsi="Times New Roman" w:cs="Times New Roman"/>
          <w:sz w:val="28"/>
          <w:szCs w:val="28"/>
        </w:rPr>
        <w:t xml:space="preserve"> </w:t>
      </w:r>
      <w:proofErr w:type="spellStart"/>
      <w:r w:rsidR="00BD5C98" w:rsidRPr="00251F56">
        <w:rPr>
          <w:rFonts w:ascii="Times New Roman" w:hAnsi="Times New Roman" w:cs="Times New Roman"/>
          <w:sz w:val="28"/>
          <w:szCs w:val="28"/>
        </w:rPr>
        <w:t>nhân</w:t>
      </w:r>
      <w:proofErr w:type="spellEnd"/>
      <w:r w:rsidR="00BD5C98" w:rsidRPr="00251F56">
        <w:rPr>
          <w:rFonts w:ascii="Times New Roman" w:hAnsi="Times New Roman" w:cs="Times New Roman"/>
          <w:sz w:val="28"/>
          <w:szCs w:val="28"/>
        </w:rPr>
        <w:t xml:space="preserve"> </w:t>
      </w:r>
      <w:proofErr w:type="spellStart"/>
      <w:r w:rsidR="00BD5C98" w:rsidRPr="00251F56">
        <w:rPr>
          <w:rFonts w:ascii="Times New Roman" w:hAnsi="Times New Roman" w:cs="Times New Roman"/>
          <w:sz w:val="28"/>
          <w:szCs w:val="28"/>
        </w:rPr>
        <w:t>viên</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sai</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dữ</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liệu</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phiếu</w:t>
      </w:r>
      <w:proofErr w:type="spellEnd"/>
      <w:r w:rsidRPr="00251F56">
        <w:rPr>
          <w:rFonts w:ascii="Times New Roman" w:hAnsi="Times New Roman" w:cs="Times New Roman"/>
          <w:sz w:val="28"/>
          <w:szCs w:val="28"/>
        </w:rPr>
        <w:t xml:space="preserve"> </w:t>
      </w:r>
      <w:proofErr w:type="spellStart"/>
      <w:r w:rsidR="000E6755" w:rsidRPr="00251F56">
        <w:rPr>
          <w:rFonts w:ascii="Times New Roman" w:hAnsi="Times New Roman" w:cs="Times New Roman"/>
          <w:sz w:val="28"/>
          <w:szCs w:val="28"/>
        </w:rPr>
        <w:t>nhập</w:t>
      </w:r>
      <w:proofErr w:type="spellEnd"/>
      <w:r w:rsidR="000E6755" w:rsidRPr="00251F56">
        <w:rPr>
          <w:rFonts w:ascii="Times New Roman" w:hAnsi="Times New Roman" w:cs="Times New Roman"/>
          <w:sz w:val="28"/>
          <w:szCs w:val="28"/>
        </w:rPr>
        <w:t xml:space="preserve"> </w:t>
      </w:r>
      <w:proofErr w:type="spellStart"/>
      <w:r w:rsidR="000E6755" w:rsidRPr="00251F56">
        <w:rPr>
          <w:rFonts w:ascii="Times New Roman" w:hAnsi="Times New Roman" w:cs="Times New Roman"/>
          <w:sz w:val="28"/>
          <w:szCs w:val="28"/>
        </w:rPr>
        <w:t>hàng</w:t>
      </w:r>
      <w:proofErr w:type="spellEnd"/>
      <w:r w:rsidR="000E6755"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thì</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phải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báo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cáo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lại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cho</w:t>
      </w:r>
      <w:proofErr w:type="spellEnd"/>
      <w:r w:rsidRPr="00251F56">
        <w:rPr>
          <w:rFonts w:ascii="Times New Roman" w:hAnsi="Times New Roman" w:cs="Times New Roman"/>
          <w:sz w:val="28"/>
          <w:szCs w:val="28"/>
        </w:rPr>
        <w:t xml:space="preserve"> ADMIN</w:t>
      </w:r>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hoặc</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quản</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lí</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khi</w:t>
      </w:r>
      <w:proofErr w:type="spellEnd"/>
      <w:r w:rsidRPr="00251F56">
        <w:rPr>
          <w:rFonts w:ascii="Times New Roman" w:hAnsi="Times New Roman" w:cs="Times New Roman"/>
          <w:sz w:val="28"/>
          <w:szCs w:val="28"/>
        </w:rPr>
        <w:t xml:space="preserve">, ADMIN </w:t>
      </w:r>
      <w:proofErr w:type="spellStart"/>
      <w:r w:rsidR="009C5ABA" w:rsidRPr="00251F56">
        <w:rPr>
          <w:rFonts w:ascii="Times New Roman" w:hAnsi="Times New Roman" w:cs="Times New Roman"/>
          <w:sz w:val="28"/>
          <w:szCs w:val="28"/>
        </w:rPr>
        <w:t>và</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quản</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lí</w:t>
      </w:r>
      <w:proofErr w:type="spellEnd"/>
      <w:r w:rsidR="009C5ABA" w:rsidRPr="00251F56">
        <w:rPr>
          <w:rFonts w:ascii="Times New Roman" w:hAnsi="Times New Roman" w:cs="Times New Roman"/>
          <w:sz w:val="28"/>
          <w:szCs w:val="28"/>
        </w:rPr>
        <w:t xml:space="preserve"> </w:t>
      </w:r>
      <w:proofErr w:type="spellStart"/>
      <w:r w:rsidR="009C5ABA" w:rsidRPr="00251F56">
        <w:rPr>
          <w:rFonts w:ascii="Times New Roman" w:hAnsi="Times New Roman" w:cs="Times New Roman"/>
          <w:sz w:val="28"/>
          <w:szCs w:val="28"/>
        </w:rPr>
        <w:t>kho</w:t>
      </w:r>
      <w:proofErr w:type="spellEnd"/>
      <w:r w:rsidR="009C5ABA"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mới</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có</w:t>
      </w:r>
      <w:proofErr w:type="spellEnd"/>
      <w:r w:rsidRPr="00251F56">
        <w:rPr>
          <w:rFonts w:ascii="Times New Roman" w:hAnsi="Times New Roman" w:cs="Times New Roman"/>
          <w:sz w:val="28"/>
          <w:szCs w:val="28"/>
        </w:rPr>
        <w:t xml:space="preserve"> 2 </w:t>
      </w:r>
      <w:proofErr w:type="spellStart"/>
      <w:r w:rsidRPr="00251F56">
        <w:rPr>
          <w:rFonts w:ascii="Times New Roman" w:hAnsi="Times New Roman" w:cs="Times New Roman"/>
          <w:sz w:val="28"/>
          <w:szCs w:val="28"/>
        </w:rPr>
        <w:t>khả</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năng</w:t>
      </w:r>
      <w:proofErr w:type="spellEnd"/>
      <w:r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chỉnh</w:t>
      </w:r>
      <w:proofErr w:type="spellEnd"/>
      <w:r w:rsidR="009E0F8A"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sửa</w:t>
      </w:r>
      <w:proofErr w:type="spellEnd"/>
      <w:r w:rsidR="009E0F8A" w:rsidRPr="00251F56">
        <w:rPr>
          <w:rFonts w:ascii="Times New Roman" w:hAnsi="Times New Roman" w:cs="Times New Roman"/>
          <w:sz w:val="28"/>
          <w:szCs w:val="28"/>
        </w:rPr>
        <w:t xml:space="preserve"> </w:t>
      </w:r>
      <w:proofErr w:type="spellStart"/>
      <w:r w:rsidR="009E0F8A" w:rsidRPr="00251F56">
        <w:rPr>
          <w:rFonts w:ascii="Times New Roman" w:hAnsi="Times New Roman" w:cs="Times New Roman"/>
          <w:sz w:val="28"/>
          <w:szCs w:val="28"/>
        </w:rPr>
        <w:t>phiếu</w:t>
      </w:r>
      <w:proofErr w:type="spellEnd"/>
      <w:r w:rsidR="009E0F8A"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nhập</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và</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xuất</w:t>
      </w:r>
      <w:proofErr w:type="spellEnd"/>
      <w:r w:rsidRPr="00251F56">
        <w:rPr>
          <w:rFonts w:ascii="Times New Roman" w:hAnsi="Times New Roman" w:cs="Times New Roman"/>
          <w:sz w:val="28"/>
          <w:szCs w:val="28"/>
        </w:rPr>
        <w:t xml:space="preserve"> </w:t>
      </w:r>
      <w:proofErr w:type="spellStart"/>
      <w:r w:rsidRPr="00251F56">
        <w:rPr>
          <w:rFonts w:ascii="Times New Roman" w:hAnsi="Times New Roman" w:cs="Times New Roman"/>
          <w:sz w:val="28"/>
          <w:szCs w:val="28"/>
        </w:rPr>
        <w:t>kho</w:t>
      </w:r>
      <w:proofErr w:type="spellEnd"/>
      <w:r w:rsidRPr="00251F56">
        <w:rPr>
          <w:rFonts w:ascii="Times New Roman" w:hAnsi="Times New Roman" w:cs="Times New Roman"/>
          <w:sz w:val="28"/>
          <w:szCs w:val="28"/>
        </w:rPr>
        <w:t>.</w:t>
      </w:r>
    </w:p>
    <w:p w14:paraId="5925A2DB" w14:textId="77777777" w:rsidR="00D009C0" w:rsidRPr="00C40622" w:rsidRDefault="00D009C0" w:rsidP="00361024">
      <w:pPr>
        <w:pStyle w:val="ListParagraph"/>
        <w:spacing w:line="360" w:lineRule="auto"/>
        <w:ind w:left="0"/>
        <w:jc w:val="both"/>
        <w:rPr>
          <w:rFonts w:ascii="Times New Roman" w:hAnsi="Times New Roman" w:cs="Times New Roman"/>
          <w:sz w:val="28"/>
          <w:szCs w:val="28"/>
        </w:rPr>
      </w:pPr>
    </w:p>
    <w:p w14:paraId="1443BDFA" w14:textId="3804D677" w:rsidR="002C579D" w:rsidRPr="00C40622" w:rsidRDefault="002C579D" w:rsidP="00361024">
      <w:pPr>
        <w:pStyle w:val="ListParagraph"/>
        <w:numPr>
          <w:ilvl w:val="0"/>
          <w:numId w:val="46"/>
        </w:numPr>
        <w:spacing w:line="360" w:lineRule="auto"/>
        <w:ind w:left="567" w:hanging="567"/>
        <w:jc w:val="both"/>
        <w:outlineLvl w:val="1"/>
        <w:rPr>
          <w:rFonts w:ascii="Times New Roman" w:hAnsi="Times New Roman" w:cs="Times New Roman"/>
          <w:b/>
          <w:bCs/>
          <w:color w:val="ED7D31" w:themeColor="accent2"/>
          <w:sz w:val="28"/>
          <w:szCs w:val="28"/>
        </w:rPr>
      </w:pPr>
      <w:bookmarkStart w:id="29" w:name="_Toc154257109"/>
      <w:proofErr w:type="spellStart"/>
      <w:r w:rsidRPr="00C40622">
        <w:rPr>
          <w:rFonts w:ascii="Times New Roman" w:hAnsi="Times New Roman" w:cs="Times New Roman"/>
          <w:b/>
          <w:bCs/>
          <w:color w:val="ED7D31" w:themeColor="accent2"/>
          <w:sz w:val="28"/>
          <w:szCs w:val="28"/>
        </w:rPr>
        <w:t>Thiết</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kế</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hệ</w:t>
      </w:r>
      <w:proofErr w:type="spellEnd"/>
      <w:r w:rsidRPr="00C40622">
        <w:rPr>
          <w:rFonts w:ascii="Times New Roman" w:hAnsi="Times New Roman" w:cs="Times New Roman"/>
          <w:b/>
          <w:bCs/>
          <w:color w:val="ED7D31" w:themeColor="accent2"/>
          <w:sz w:val="28"/>
          <w:szCs w:val="28"/>
        </w:rPr>
        <w:t xml:space="preserve"> </w:t>
      </w:r>
      <w:proofErr w:type="spellStart"/>
      <w:r w:rsidRPr="00C40622">
        <w:rPr>
          <w:rFonts w:ascii="Times New Roman" w:hAnsi="Times New Roman" w:cs="Times New Roman"/>
          <w:b/>
          <w:bCs/>
          <w:color w:val="ED7D31" w:themeColor="accent2"/>
          <w:sz w:val="28"/>
          <w:szCs w:val="28"/>
        </w:rPr>
        <w:t>thống</w:t>
      </w:r>
      <w:bookmarkEnd w:id="29"/>
      <w:proofErr w:type="spellEnd"/>
    </w:p>
    <w:p w14:paraId="2CA45ACA" w14:textId="57CCE0DB" w:rsidR="002C579D" w:rsidRPr="00C40622" w:rsidRDefault="002C579D" w:rsidP="00361024">
      <w:pPr>
        <w:pStyle w:val="ListParagraph"/>
        <w:numPr>
          <w:ilvl w:val="0"/>
          <w:numId w:val="57"/>
        </w:numPr>
        <w:spacing w:line="360" w:lineRule="auto"/>
        <w:ind w:left="567" w:hanging="567"/>
        <w:jc w:val="both"/>
        <w:outlineLvl w:val="2"/>
        <w:rPr>
          <w:rFonts w:ascii="Times New Roman" w:hAnsi="Times New Roman" w:cs="Times New Roman"/>
          <w:b/>
          <w:bCs/>
          <w:color w:val="4472C4" w:themeColor="accent1"/>
          <w:sz w:val="28"/>
          <w:szCs w:val="28"/>
        </w:rPr>
      </w:pPr>
      <w:bookmarkStart w:id="30" w:name="_Toc154257110"/>
      <w:proofErr w:type="spellStart"/>
      <w:r w:rsidRPr="00C40622">
        <w:rPr>
          <w:rFonts w:ascii="Times New Roman" w:hAnsi="Times New Roman" w:cs="Times New Roman"/>
          <w:b/>
          <w:bCs/>
          <w:color w:val="4472C4" w:themeColor="accent1"/>
          <w:sz w:val="28"/>
          <w:szCs w:val="28"/>
        </w:rPr>
        <w:t>Mô</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hình</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các</w:t>
      </w:r>
      <w:proofErr w:type="spellEnd"/>
      <w:r w:rsidRPr="00C40622">
        <w:rPr>
          <w:rFonts w:ascii="Times New Roman" w:hAnsi="Times New Roman" w:cs="Times New Roman"/>
          <w:b/>
          <w:bCs/>
          <w:color w:val="4472C4" w:themeColor="accent1"/>
          <w:sz w:val="28"/>
          <w:szCs w:val="28"/>
        </w:rPr>
        <w:t xml:space="preserve"> </w:t>
      </w:r>
      <w:proofErr w:type="spellStart"/>
      <w:r w:rsidRPr="00C40622">
        <w:rPr>
          <w:rFonts w:ascii="Times New Roman" w:hAnsi="Times New Roman" w:cs="Times New Roman"/>
          <w:b/>
          <w:bCs/>
          <w:color w:val="4472C4" w:themeColor="accent1"/>
          <w:sz w:val="28"/>
          <w:szCs w:val="28"/>
        </w:rPr>
        <w:t>lớp</w:t>
      </w:r>
      <w:proofErr w:type="spellEnd"/>
      <w:r w:rsidRPr="00C40622">
        <w:rPr>
          <w:rFonts w:ascii="Times New Roman" w:hAnsi="Times New Roman" w:cs="Times New Roman"/>
          <w:b/>
          <w:bCs/>
          <w:color w:val="4472C4" w:themeColor="accent1"/>
          <w:sz w:val="28"/>
          <w:szCs w:val="28"/>
        </w:rPr>
        <w:t xml:space="preserve"> – class diagram</w:t>
      </w:r>
      <w:bookmarkEnd w:id="30"/>
    </w:p>
    <w:p w14:paraId="67FF9641" w14:textId="34FFEC69" w:rsidR="00F818FE" w:rsidRPr="00C40622" w:rsidRDefault="002321AB" w:rsidP="00361024">
      <w:pPr>
        <w:pStyle w:val="ListParagraph"/>
        <w:keepNext/>
        <w:spacing w:line="360" w:lineRule="auto"/>
        <w:ind w:left="0"/>
        <w:jc w:val="both"/>
        <w:rPr>
          <w:rFonts w:ascii="Times New Roman" w:hAnsi="Times New Roman" w:cs="Times New Roman"/>
          <w:sz w:val="28"/>
          <w:szCs w:val="28"/>
        </w:rPr>
      </w:pPr>
      <w:r w:rsidRPr="00C40622">
        <w:rPr>
          <w:rFonts w:ascii="Times New Roman" w:hAnsi="Times New Roman" w:cs="Times New Roman"/>
          <w:noProof/>
          <w:sz w:val="28"/>
          <w:szCs w:val="28"/>
        </w:rPr>
        <w:lastRenderedPageBreak/>
        <w:drawing>
          <wp:inline distT="0" distB="0" distL="0" distR="0" wp14:anchorId="3D4587CA" wp14:editId="4B9AA5BD">
            <wp:extent cx="5111156" cy="4343400"/>
            <wp:effectExtent l="0" t="0" r="0" b="0"/>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9"/>
                    <a:stretch>
                      <a:fillRect/>
                    </a:stretch>
                  </pic:blipFill>
                  <pic:spPr>
                    <a:xfrm>
                      <a:off x="0" y="0"/>
                      <a:ext cx="5114111" cy="4345911"/>
                    </a:xfrm>
                    <a:prstGeom prst="rect">
                      <a:avLst/>
                    </a:prstGeom>
                  </pic:spPr>
                </pic:pic>
              </a:graphicData>
            </a:graphic>
          </wp:inline>
        </w:drawing>
      </w:r>
    </w:p>
    <w:p w14:paraId="145DC451" w14:textId="77777777" w:rsidR="00F818FE" w:rsidRPr="00C40622" w:rsidRDefault="00F818FE" w:rsidP="00361024">
      <w:pPr>
        <w:pStyle w:val="ListParagraph"/>
        <w:spacing w:line="360" w:lineRule="auto"/>
        <w:ind w:left="0"/>
        <w:jc w:val="both"/>
        <w:rPr>
          <w:rFonts w:ascii="Times New Roman" w:hAnsi="Times New Roman" w:cs="Times New Roman"/>
          <w:sz w:val="28"/>
          <w:szCs w:val="28"/>
        </w:rPr>
      </w:pPr>
    </w:p>
    <w:p w14:paraId="55936253" w14:textId="77777777" w:rsidR="00974DB8" w:rsidRPr="00C40622" w:rsidRDefault="00CF06EE" w:rsidP="00361024">
      <w:pPr>
        <w:pStyle w:val="ListParagraph"/>
        <w:keepNext/>
        <w:spacing w:line="360" w:lineRule="auto"/>
        <w:ind w:left="0"/>
        <w:jc w:val="both"/>
        <w:rPr>
          <w:rFonts w:ascii="Times New Roman" w:hAnsi="Times New Roman" w:cs="Times New Roman"/>
          <w:sz w:val="28"/>
          <w:szCs w:val="28"/>
        </w:rPr>
      </w:pPr>
      <w:r w:rsidRPr="00C40622">
        <w:rPr>
          <w:rFonts w:ascii="Times New Roman" w:hAnsi="Times New Roman" w:cs="Times New Roman"/>
          <w:noProof/>
          <w:sz w:val="28"/>
          <w:szCs w:val="28"/>
        </w:rPr>
        <w:drawing>
          <wp:inline distT="0" distB="0" distL="0" distR="0" wp14:anchorId="11A985DB" wp14:editId="7EDE215D">
            <wp:extent cx="5231619" cy="2971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236860" cy="2974777"/>
                    </a:xfrm>
                    <a:prstGeom prst="rect">
                      <a:avLst/>
                    </a:prstGeom>
                  </pic:spPr>
                </pic:pic>
              </a:graphicData>
            </a:graphic>
          </wp:inline>
        </w:drawing>
      </w:r>
    </w:p>
    <w:p w14:paraId="49AFD488" w14:textId="5BAC522C" w:rsidR="002C579D" w:rsidRPr="00C40622" w:rsidRDefault="002C579D" w:rsidP="00361024">
      <w:pPr>
        <w:pStyle w:val="ListParagraph"/>
        <w:numPr>
          <w:ilvl w:val="0"/>
          <w:numId w:val="57"/>
        </w:numPr>
        <w:spacing w:line="360" w:lineRule="auto"/>
        <w:ind w:left="0" w:hanging="567"/>
        <w:jc w:val="both"/>
        <w:outlineLvl w:val="2"/>
        <w:rPr>
          <w:rFonts w:ascii="Times New Roman" w:hAnsi="Times New Roman" w:cs="Times New Roman"/>
          <w:b/>
          <w:bCs/>
          <w:color w:val="4472C4" w:themeColor="accent1"/>
          <w:sz w:val="28"/>
          <w:szCs w:val="28"/>
        </w:rPr>
      </w:pPr>
      <w:bookmarkStart w:id="31" w:name="_Toc154257111"/>
      <w:r w:rsidRPr="00C40622">
        <w:rPr>
          <w:rFonts w:ascii="Times New Roman" w:hAnsi="Times New Roman" w:cs="Times New Roman"/>
          <w:b/>
          <w:bCs/>
          <w:color w:val="4472C4" w:themeColor="accent1"/>
          <w:sz w:val="28"/>
          <w:szCs w:val="28"/>
        </w:rPr>
        <w:t>Use case</w:t>
      </w:r>
      <w:bookmarkEnd w:id="31"/>
    </w:p>
    <w:p w14:paraId="0118C33E" w14:textId="733A20C9" w:rsidR="00A031A6" w:rsidRPr="00C40622" w:rsidRDefault="00A031A6" w:rsidP="00C6563D">
      <w:pPr>
        <w:pStyle w:val="ListParagraph"/>
        <w:numPr>
          <w:ilvl w:val="1"/>
          <w:numId w:val="57"/>
        </w:numPr>
        <w:spacing w:line="360" w:lineRule="auto"/>
        <w:ind w:left="0" w:hanging="567"/>
        <w:jc w:val="both"/>
        <w:outlineLvl w:val="3"/>
        <w:rPr>
          <w:rFonts w:ascii="Times New Roman" w:hAnsi="Times New Roman" w:cs="Times New Roman"/>
          <w:b/>
          <w:bCs/>
          <w:color w:val="5B9BD5" w:themeColor="accent5"/>
          <w:sz w:val="28"/>
          <w:szCs w:val="28"/>
        </w:rPr>
      </w:pPr>
      <w:bookmarkStart w:id="32" w:name="_Toc154257112"/>
      <w:proofErr w:type="spellStart"/>
      <w:r w:rsidRPr="00C40622">
        <w:rPr>
          <w:rFonts w:ascii="Times New Roman" w:hAnsi="Times New Roman" w:cs="Times New Roman"/>
          <w:b/>
          <w:bCs/>
          <w:color w:val="5B9BD5" w:themeColor="accent5"/>
          <w:sz w:val="28"/>
          <w:szCs w:val="28"/>
        </w:rPr>
        <w:t>Sơ</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đồ</w:t>
      </w:r>
      <w:proofErr w:type="spellEnd"/>
      <w:r w:rsidRPr="00C40622">
        <w:rPr>
          <w:rFonts w:ascii="Times New Roman" w:hAnsi="Times New Roman" w:cs="Times New Roman"/>
          <w:b/>
          <w:bCs/>
          <w:color w:val="5B9BD5" w:themeColor="accent5"/>
          <w:sz w:val="28"/>
          <w:szCs w:val="28"/>
        </w:rPr>
        <w:t xml:space="preserve"> use case</w:t>
      </w:r>
      <w:bookmarkEnd w:id="32"/>
    </w:p>
    <w:p w14:paraId="17704D41" w14:textId="77777777" w:rsidR="00974DB8" w:rsidRPr="00C40622" w:rsidRDefault="0089795A" w:rsidP="00361024">
      <w:pPr>
        <w:keepNext/>
        <w:spacing w:line="360" w:lineRule="auto"/>
        <w:jc w:val="both"/>
        <w:rPr>
          <w:rFonts w:ascii="Times New Roman" w:hAnsi="Times New Roman" w:cs="Times New Roman"/>
          <w:sz w:val="28"/>
          <w:szCs w:val="28"/>
        </w:rPr>
      </w:pPr>
      <w:r w:rsidRPr="00C40622">
        <w:rPr>
          <w:rFonts w:ascii="Times New Roman" w:hAnsi="Times New Roman" w:cs="Times New Roman"/>
          <w:noProof/>
          <w:sz w:val="28"/>
          <w:szCs w:val="28"/>
        </w:rPr>
        <w:lastRenderedPageBreak/>
        <w:drawing>
          <wp:inline distT="0" distB="0" distL="0" distR="0" wp14:anchorId="1B551D8D" wp14:editId="6C0CD84D">
            <wp:extent cx="5846445" cy="4260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6445" cy="4260215"/>
                    </a:xfrm>
                    <a:prstGeom prst="rect">
                      <a:avLst/>
                    </a:prstGeom>
                  </pic:spPr>
                </pic:pic>
              </a:graphicData>
            </a:graphic>
          </wp:inline>
        </w:drawing>
      </w:r>
    </w:p>
    <w:p w14:paraId="1EF86B76" w14:textId="02DB37A4" w:rsidR="00251F56" w:rsidRDefault="00A031A6" w:rsidP="00C6563D">
      <w:pPr>
        <w:pStyle w:val="ListParagraph"/>
        <w:numPr>
          <w:ilvl w:val="1"/>
          <w:numId w:val="57"/>
        </w:numPr>
        <w:spacing w:line="360" w:lineRule="auto"/>
        <w:ind w:left="0" w:hanging="567"/>
        <w:jc w:val="both"/>
        <w:outlineLvl w:val="3"/>
        <w:rPr>
          <w:rFonts w:ascii="Times New Roman" w:hAnsi="Times New Roman" w:cs="Times New Roman"/>
          <w:b/>
          <w:bCs/>
          <w:color w:val="5B9BD5" w:themeColor="accent5"/>
          <w:sz w:val="28"/>
          <w:szCs w:val="28"/>
        </w:rPr>
      </w:pPr>
      <w:bookmarkStart w:id="33" w:name="_Toc154257113"/>
      <w:proofErr w:type="spellStart"/>
      <w:r w:rsidRPr="00C40622">
        <w:rPr>
          <w:rFonts w:ascii="Times New Roman" w:hAnsi="Times New Roman" w:cs="Times New Roman"/>
          <w:b/>
          <w:bCs/>
          <w:color w:val="5B9BD5" w:themeColor="accent5"/>
          <w:sz w:val="28"/>
          <w:szCs w:val="28"/>
        </w:rPr>
        <w:t>Mô</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tả</w:t>
      </w:r>
      <w:proofErr w:type="spellEnd"/>
      <w:r w:rsidRPr="00C40622">
        <w:rPr>
          <w:rFonts w:ascii="Times New Roman" w:hAnsi="Times New Roman" w:cs="Times New Roman"/>
          <w:b/>
          <w:bCs/>
          <w:color w:val="5B9BD5" w:themeColor="accent5"/>
          <w:sz w:val="28"/>
          <w:szCs w:val="28"/>
        </w:rPr>
        <w:t xml:space="preserve"> use case</w:t>
      </w:r>
      <w:bookmarkEnd w:id="33"/>
    </w:p>
    <w:p w14:paraId="1BEBC6A5" w14:textId="77777777" w:rsidR="00251F56" w:rsidRPr="00251F56" w:rsidRDefault="00251F56" w:rsidP="00251F56">
      <w:pPr>
        <w:spacing w:line="360" w:lineRule="auto"/>
        <w:jc w:val="both"/>
        <w:outlineLvl w:val="3"/>
        <w:rPr>
          <w:rFonts w:ascii="Times New Roman" w:hAnsi="Times New Roman" w:cs="Times New Roman"/>
          <w:b/>
          <w:bCs/>
          <w:color w:val="5B9BD5" w:themeColor="accent5"/>
          <w:sz w:val="28"/>
          <w:szCs w:val="28"/>
        </w:rPr>
      </w:pPr>
    </w:p>
    <w:p w14:paraId="760EEDF3" w14:textId="77777777"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r w:rsidRPr="00C40622">
        <w:rPr>
          <w:rFonts w:ascii="Times New Roman" w:hAnsi="Times New Roman" w:cs="Times New Roman"/>
          <w:bCs/>
          <w:sz w:val="28"/>
          <w:szCs w:val="28"/>
        </w:rPr>
        <w:t xml:space="preserve">Quản </w:t>
      </w:r>
      <w:proofErr w:type="spellStart"/>
      <w:r w:rsidRPr="00C40622">
        <w:rPr>
          <w:rFonts w:ascii="Times New Roman" w:hAnsi="Times New Roman" w:cs="Times New Roman"/>
          <w:bCs/>
          <w:sz w:val="28"/>
          <w:szCs w:val="28"/>
        </w:rPr>
        <w:t>lý</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tài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khoản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có</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chỉnh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sửa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thông</w:t>
      </w:r>
      <w:proofErr w:type="spellEnd"/>
      <w:r w:rsidRPr="00C40622">
        <w:rPr>
          <w:rFonts w:ascii="Times New Roman" w:hAnsi="Times New Roman" w:cs="Times New Roman"/>
          <w:bCs/>
          <w:sz w:val="28"/>
          <w:szCs w:val="28"/>
        </w:rPr>
        <w:t xml:space="preserve"> tin </w:t>
      </w:r>
      <w:proofErr w:type="spellStart"/>
      <w:r w:rsidRPr="00C40622">
        <w:rPr>
          <w:rFonts w:ascii="Times New Roman" w:hAnsi="Times New Roman" w:cs="Times New Roman"/>
          <w:bCs/>
          <w:sz w:val="28"/>
          <w:szCs w:val="28"/>
        </w:rPr>
        <w:t>hồ</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thêm</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sửa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xóa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và</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lại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lên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hệ</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w:t>
      </w:r>
    </w:p>
    <w:p w14:paraId="0110A176" w14:textId="6859F4D0"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Tạo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phiếu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xuất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Phiếu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tạo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hoá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xuất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đi</w:t>
      </w:r>
      <w:proofErr w:type="spellEnd"/>
      <w:r w:rsidRPr="00C40622">
        <w:rPr>
          <w:rFonts w:ascii="Times New Roman" w:hAnsi="Times New Roman" w:cs="Times New Roman"/>
          <w:bCs/>
          <w:sz w:val="28"/>
          <w:szCs w:val="28"/>
        </w:rPr>
        <w:t>.</w:t>
      </w:r>
    </w:p>
    <w:p w14:paraId="2CE038AC" w14:textId="35A9FC06" w:rsidR="00A031A6" w:rsidRPr="00C40622" w:rsidRDefault="00A031A6"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Đăng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xuất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thoát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khỏi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hệ</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w:t>
      </w:r>
    </w:p>
    <w:p w14:paraId="55364C05" w14:textId="1B8D0497"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Đăng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vào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hệ</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w:t>
      </w:r>
    </w:p>
    <w:p w14:paraId="30EAFA59" w14:textId="567E7544" w:rsidR="00A031A6" w:rsidRPr="00C40622" w:rsidRDefault="00A031A6"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Đổi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mật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khẩu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thay</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đổi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mật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khẩu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của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bản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hệ</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w:t>
      </w:r>
    </w:p>
    <w:p w14:paraId="4C659D60" w14:textId="327F6723" w:rsidR="00415F8F" w:rsidRPr="00C40622" w:rsidRDefault="00415F8F" w:rsidP="00361024">
      <w:pPr>
        <w:pStyle w:val="ListParagraph"/>
        <w:numPr>
          <w:ilvl w:val="0"/>
          <w:numId w:val="59"/>
        </w:numPr>
        <w:spacing w:line="360" w:lineRule="auto"/>
        <w:ind w:left="0" w:hanging="284"/>
        <w:jc w:val="both"/>
        <w:rPr>
          <w:rFonts w:ascii="Times New Roman" w:hAnsi="Times New Roman" w:cs="Times New Roman"/>
          <w:sz w:val="28"/>
          <w:szCs w:val="28"/>
        </w:rPr>
      </w:pPr>
      <w:r w:rsidRPr="00C40622">
        <w:rPr>
          <w:rFonts w:ascii="Times New Roman" w:hAnsi="Times New Roman" w:cs="Times New Roman"/>
          <w:bCs/>
          <w:sz w:val="28"/>
          <w:szCs w:val="28"/>
        </w:rPr>
        <w:t xml:space="preserve">Quản </w:t>
      </w:r>
      <w:proofErr w:type="spellStart"/>
      <w:r w:rsidRPr="00C40622">
        <w:rPr>
          <w:rFonts w:ascii="Times New Roman" w:hAnsi="Times New Roman" w:cs="Times New Roman"/>
          <w:bCs/>
          <w:sz w:val="28"/>
          <w:szCs w:val="28"/>
        </w:rPr>
        <w:t>lí</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hóa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có</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chỉnh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sửa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thông</w:t>
      </w:r>
      <w:proofErr w:type="spellEnd"/>
      <w:r w:rsidRPr="00C40622">
        <w:rPr>
          <w:rFonts w:ascii="Times New Roman" w:hAnsi="Times New Roman" w:cs="Times New Roman"/>
          <w:bCs/>
          <w:sz w:val="28"/>
          <w:szCs w:val="28"/>
        </w:rPr>
        <w:t xml:space="preserve"> tin </w:t>
      </w:r>
      <w:proofErr w:type="spellStart"/>
      <w:r w:rsidRPr="00C40622">
        <w:rPr>
          <w:rFonts w:ascii="Times New Roman" w:hAnsi="Times New Roman" w:cs="Times New Roman"/>
          <w:bCs/>
          <w:sz w:val="28"/>
          <w:szCs w:val="28"/>
        </w:rPr>
        <w:t>của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hóa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thêm</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sửa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xóa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và</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lại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lên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hệ</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w:t>
      </w:r>
    </w:p>
    <w:p w14:paraId="71B6B828" w14:textId="630893AA"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r w:rsidRPr="00C40622">
        <w:rPr>
          <w:rFonts w:ascii="Times New Roman" w:hAnsi="Times New Roman" w:cs="Times New Roman"/>
          <w:bCs/>
          <w:sz w:val="28"/>
          <w:szCs w:val="28"/>
        </w:rPr>
        <w:t xml:space="preserve">Xem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kê</w:t>
      </w:r>
      <w:proofErr w:type="spellEnd"/>
      <w:r w:rsidRPr="00C40622">
        <w:rPr>
          <w:rFonts w:ascii="Times New Roman" w:hAnsi="Times New Roman" w:cs="Times New Roman"/>
          <w:bCs/>
          <w:sz w:val="28"/>
          <w:szCs w:val="28"/>
        </w:rPr>
        <w:t xml:space="preserve">: Xem </w:t>
      </w:r>
      <w:proofErr w:type="spellStart"/>
      <w:r w:rsidRPr="00C40622">
        <w:rPr>
          <w:rFonts w:ascii="Times New Roman" w:hAnsi="Times New Roman" w:cs="Times New Roman"/>
          <w:bCs/>
          <w:sz w:val="28"/>
          <w:szCs w:val="28"/>
        </w:rPr>
        <w:t>bảng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thống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kê</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lại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doanh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thu</w:t>
      </w:r>
      <w:proofErr w:type="spellEnd"/>
      <w:r w:rsidRPr="00C40622">
        <w:rPr>
          <w:rFonts w:ascii="Times New Roman" w:hAnsi="Times New Roman" w:cs="Times New Roman"/>
          <w:bCs/>
          <w:sz w:val="28"/>
          <w:szCs w:val="28"/>
        </w:rPr>
        <w:t xml:space="preserve"> qua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ngày</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tháng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quý</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năm</w:t>
      </w:r>
      <w:proofErr w:type="spellEnd"/>
      <w:r w:rsidRPr="00C40622">
        <w:rPr>
          <w:rFonts w:ascii="Times New Roman" w:hAnsi="Times New Roman" w:cs="Times New Roman"/>
          <w:bCs/>
          <w:sz w:val="28"/>
          <w:szCs w:val="28"/>
        </w:rPr>
        <w:t>.</w:t>
      </w:r>
    </w:p>
    <w:p w14:paraId="1A637B75" w14:textId="77777777" w:rsidR="00DA0075" w:rsidRPr="00C40622" w:rsidRDefault="00343780" w:rsidP="00361024">
      <w:pPr>
        <w:pStyle w:val="ListParagraph"/>
        <w:numPr>
          <w:ilvl w:val="0"/>
          <w:numId w:val="59"/>
        </w:numPr>
        <w:spacing w:line="360" w:lineRule="auto"/>
        <w:ind w:left="0" w:hanging="284"/>
        <w:jc w:val="both"/>
        <w:rPr>
          <w:rFonts w:ascii="Times New Roman" w:hAnsi="Times New Roman" w:cs="Times New Roman"/>
          <w:bCs/>
          <w:sz w:val="28"/>
          <w:szCs w:val="28"/>
        </w:rPr>
      </w:pPr>
      <w:r w:rsidRPr="00C40622">
        <w:rPr>
          <w:rFonts w:ascii="Times New Roman" w:hAnsi="Times New Roman" w:cs="Times New Roman"/>
          <w:bCs/>
          <w:sz w:val="28"/>
          <w:szCs w:val="28"/>
        </w:rPr>
        <w:t xml:space="preserve">Quản </w:t>
      </w:r>
      <w:proofErr w:type="spellStart"/>
      <w:r w:rsidRPr="00C40622">
        <w:rPr>
          <w:rFonts w:ascii="Times New Roman" w:hAnsi="Times New Roman" w:cs="Times New Roman"/>
          <w:bCs/>
          <w:sz w:val="28"/>
          <w:szCs w:val="28"/>
        </w:rPr>
        <w:t>lý</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xuất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có</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xem</w:t>
      </w:r>
      <w:proofErr w:type="spellEnd"/>
      <w:r w:rsidRPr="00C40622">
        <w:rPr>
          <w:rFonts w:ascii="Times New Roman" w:hAnsi="Times New Roman" w:cs="Times New Roman"/>
          <w:bCs/>
          <w:sz w:val="28"/>
          <w:szCs w:val="28"/>
        </w:rPr>
        <w:t xml:space="preserve"> chi </w:t>
      </w:r>
      <w:proofErr w:type="spellStart"/>
      <w:r w:rsidRPr="00C40622">
        <w:rPr>
          <w:rFonts w:ascii="Times New Roman" w:hAnsi="Times New Roman" w:cs="Times New Roman"/>
          <w:bCs/>
          <w:sz w:val="28"/>
          <w:szCs w:val="28"/>
        </w:rPr>
        <w:t>tiết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hoá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xuất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khỏi</w:t>
      </w:r>
      <w:proofErr w:type="spellEnd"/>
    </w:p>
    <w:p w14:paraId="5B15D4AC" w14:textId="7E90F712"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w:t>
      </w:r>
    </w:p>
    <w:p w14:paraId="3D317C99" w14:textId="64198CDF" w:rsidR="00343780" w:rsidRPr="00C40622" w:rsidRDefault="00343780" w:rsidP="00361024">
      <w:pPr>
        <w:pStyle w:val="ListParagraph"/>
        <w:numPr>
          <w:ilvl w:val="0"/>
          <w:numId w:val="59"/>
        </w:numPr>
        <w:spacing w:line="360" w:lineRule="auto"/>
        <w:ind w:left="0" w:hanging="284"/>
        <w:jc w:val="both"/>
        <w:rPr>
          <w:rFonts w:ascii="Times New Roman" w:hAnsi="Times New Roman" w:cs="Times New Roman"/>
          <w:sz w:val="28"/>
          <w:szCs w:val="28"/>
        </w:rPr>
      </w:pPr>
      <w:proofErr w:type="spellStart"/>
      <w:r w:rsidRPr="00C40622">
        <w:rPr>
          <w:rFonts w:ascii="Times New Roman" w:hAnsi="Times New Roman" w:cs="Times New Roman"/>
          <w:bCs/>
          <w:sz w:val="28"/>
          <w:szCs w:val="28"/>
        </w:rPr>
        <w:t>Tạo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phiếu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Phiếu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tạo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hóa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về</w:t>
      </w:r>
      <w:proofErr w:type="spellEnd"/>
    </w:p>
    <w:p w14:paraId="741929D2" w14:textId="160FA7D5" w:rsidR="0061413F" w:rsidRPr="00C40622" w:rsidRDefault="00A031A6" w:rsidP="00361024">
      <w:pPr>
        <w:pStyle w:val="ListParagraph"/>
        <w:numPr>
          <w:ilvl w:val="0"/>
          <w:numId w:val="59"/>
        </w:numPr>
        <w:spacing w:line="360" w:lineRule="auto"/>
        <w:ind w:left="0" w:hanging="284"/>
        <w:jc w:val="both"/>
        <w:rPr>
          <w:rFonts w:ascii="Times New Roman" w:hAnsi="Times New Roman" w:cs="Times New Roman"/>
          <w:sz w:val="28"/>
          <w:szCs w:val="28"/>
        </w:rPr>
      </w:pPr>
      <w:r w:rsidRPr="00C40622">
        <w:rPr>
          <w:rFonts w:ascii="Times New Roman" w:hAnsi="Times New Roman" w:cs="Times New Roman"/>
          <w:bCs/>
          <w:sz w:val="28"/>
          <w:szCs w:val="28"/>
        </w:rPr>
        <w:lastRenderedPageBreak/>
        <w:t xml:space="preserve">Quản </w:t>
      </w:r>
      <w:proofErr w:type="spellStart"/>
      <w:r w:rsidRPr="00C40622">
        <w:rPr>
          <w:rFonts w:ascii="Times New Roman" w:hAnsi="Times New Roman" w:cs="Times New Roman"/>
          <w:bCs/>
          <w:sz w:val="28"/>
          <w:szCs w:val="28"/>
        </w:rPr>
        <w:t>lý</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nhân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có</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xem</w:t>
      </w:r>
      <w:proofErr w:type="spellEnd"/>
      <w:r w:rsidRPr="00C40622">
        <w:rPr>
          <w:rFonts w:ascii="Times New Roman" w:hAnsi="Times New Roman" w:cs="Times New Roman"/>
          <w:bCs/>
          <w:sz w:val="28"/>
          <w:szCs w:val="28"/>
        </w:rPr>
        <w:t xml:space="preserve"> chi </w:t>
      </w:r>
      <w:proofErr w:type="spellStart"/>
      <w:r w:rsidRPr="00C40622">
        <w:rPr>
          <w:rFonts w:ascii="Times New Roman" w:hAnsi="Times New Roman" w:cs="Times New Roman"/>
          <w:bCs/>
          <w:sz w:val="28"/>
          <w:szCs w:val="28"/>
        </w:rPr>
        <w:t>tiết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hàng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hoá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nhập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vào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w:t>
      </w:r>
    </w:p>
    <w:p w14:paraId="0862F62B" w14:textId="1025603E" w:rsidR="002C579D" w:rsidRPr="00C40622" w:rsidRDefault="002C579D" w:rsidP="00C6563D">
      <w:pPr>
        <w:pStyle w:val="Footer"/>
        <w:numPr>
          <w:ilvl w:val="1"/>
          <w:numId w:val="57"/>
        </w:numPr>
        <w:tabs>
          <w:tab w:val="right" w:leader="dot" w:pos="8600"/>
        </w:tabs>
        <w:spacing w:before="40" w:after="40" w:line="360" w:lineRule="auto"/>
        <w:ind w:left="0" w:hanging="567"/>
        <w:jc w:val="both"/>
        <w:outlineLvl w:val="3"/>
        <w:rPr>
          <w:rFonts w:ascii="Times New Roman" w:hAnsi="Times New Roman" w:cs="Times New Roman"/>
          <w:b/>
          <w:bCs/>
          <w:color w:val="5B9BD5" w:themeColor="accent5"/>
          <w:sz w:val="28"/>
          <w:szCs w:val="28"/>
        </w:rPr>
      </w:pPr>
      <w:bookmarkStart w:id="34" w:name="_Toc154257114"/>
      <w:proofErr w:type="spellStart"/>
      <w:r w:rsidRPr="00C40622">
        <w:rPr>
          <w:rFonts w:ascii="Times New Roman" w:hAnsi="Times New Roman" w:cs="Times New Roman"/>
          <w:b/>
          <w:bCs/>
          <w:color w:val="5B9BD5" w:themeColor="accent5"/>
          <w:sz w:val="28"/>
          <w:szCs w:val="28"/>
        </w:rPr>
        <w:t>Sơ</w:t>
      </w:r>
      <w:proofErr w:type="spellEnd"/>
      <w:r w:rsidRPr="00C40622">
        <w:rPr>
          <w:rFonts w:ascii="Times New Roman" w:hAnsi="Times New Roman" w:cs="Times New Roman"/>
          <w:b/>
          <w:bCs/>
          <w:color w:val="5B9BD5" w:themeColor="accent5"/>
          <w:sz w:val="28"/>
          <w:szCs w:val="28"/>
        </w:rPr>
        <w:t xml:space="preserve"> </w:t>
      </w:r>
      <w:proofErr w:type="spellStart"/>
      <w:r w:rsidRPr="00C40622">
        <w:rPr>
          <w:rFonts w:ascii="Times New Roman" w:hAnsi="Times New Roman" w:cs="Times New Roman"/>
          <w:b/>
          <w:bCs/>
          <w:color w:val="5B9BD5" w:themeColor="accent5"/>
          <w:sz w:val="28"/>
          <w:szCs w:val="28"/>
        </w:rPr>
        <w:t>đồ</w:t>
      </w:r>
      <w:proofErr w:type="spellEnd"/>
      <w:r w:rsidRPr="00C40622">
        <w:rPr>
          <w:rFonts w:ascii="Times New Roman" w:hAnsi="Times New Roman" w:cs="Times New Roman"/>
          <w:b/>
          <w:bCs/>
          <w:color w:val="5B9BD5" w:themeColor="accent5"/>
          <w:sz w:val="28"/>
          <w:szCs w:val="28"/>
        </w:rPr>
        <w:t xml:space="preserve"> ERD</w:t>
      </w:r>
      <w:bookmarkEnd w:id="34"/>
    </w:p>
    <w:p w14:paraId="2F3C0A06" w14:textId="77777777" w:rsidR="00DA0075" w:rsidRPr="00C40622" w:rsidRDefault="00DA0075" w:rsidP="00361024">
      <w:pPr>
        <w:spacing w:line="360" w:lineRule="auto"/>
        <w:jc w:val="both"/>
        <w:rPr>
          <w:rFonts w:ascii="Times New Roman" w:hAnsi="Times New Roman" w:cs="Times New Roman"/>
          <w:sz w:val="28"/>
          <w:szCs w:val="28"/>
        </w:rPr>
      </w:pPr>
    </w:p>
    <w:p w14:paraId="2189367E" w14:textId="77777777" w:rsidR="00577C5C" w:rsidRPr="00C40622" w:rsidRDefault="00577C5C" w:rsidP="00361024">
      <w:pPr>
        <w:spacing w:line="360" w:lineRule="auto"/>
        <w:jc w:val="both"/>
        <w:rPr>
          <w:rFonts w:ascii="Times New Roman" w:hAnsi="Times New Roman" w:cs="Times New Roman"/>
          <w:sz w:val="28"/>
          <w:szCs w:val="28"/>
        </w:rPr>
      </w:pPr>
    </w:p>
    <w:p w14:paraId="0D1DD869" w14:textId="4A725E3E" w:rsidR="00E7133F" w:rsidRPr="00C40622" w:rsidRDefault="005D7BBE" w:rsidP="00361024">
      <w:pPr>
        <w:pStyle w:val="Footer"/>
        <w:tabs>
          <w:tab w:val="right" w:leader="dot" w:pos="8600"/>
        </w:tabs>
        <w:spacing w:before="40" w:after="40" w:line="360" w:lineRule="auto"/>
        <w:jc w:val="both"/>
        <w:rPr>
          <w:rFonts w:ascii="Times New Roman" w:hAnsi="Times New Roman" w:cs="Times New Roman"/>
          <w:b/>
          <w:sz w:val="28"/>
          <w:szCs w:val="28"/>
        </w:rPr>
      </w:pPr>
      <w:r w:rsidRPr="00C40622">
        <w:rPr>
          <w:rFonts w:ascii="Times New Roman" w:hAnsi="Times New Roman" w:cs="Times New Roman"/>
          <w:b/>
          <w:noProof/>
          <w:sz w:val="28"/>
          <w:szCs w:val="28"/>
        </w:rPr>
        <w:drawing>
          <wp:inline distT="0" distB="0" distL="0" distR="0" wp14:anchorId="340C2538" wp14:editId="10E61E6B">
            <wp:extent cx="584644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6445" cy="2938145"/>
                    </a:xfrm>
                    <a:prstGeom prst="rect">
                      <a:avLst/>
                    </a:prstGeom>
                  </pic:spPr>
                </pic:pic>
              </a:graphicData>
            </a:graphic>
          </wp:inline>
        </w:drawing>
      </w:r>
    </w:p>
    <w:p w14:paraId="5CD4E68B" w14:textId="77777777" w:rsidR="00171DE5" w:rsidRPr="00C40622" w:rsidRDefault="00171DE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5590F9C" w14:textId="77777777" w:rsidR="00577C5C" w:rsidRPr="00C40622" w:rsidRDefault="00577C5C"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6BFE34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795E3ED" w14:textId="1871AC5D" w:rsidR="00BF3663" w:rsidRPr="00C40622" w:rsidRDefault="00BF3663" w:rsidP="00C6563D">
      <w:pPr>
        <w:pStyle w:val="Footer"/>
        <w:numPr>
          <w:ilvl w:val="1"/>
          <w:numId w:val="57"/>
        </w:numPr>
        <w:tabs>
          <w:tab w:val="right" w:leader="dot" w:pos="8600"/>
        </w:tabs>
        <w:spacing w:before="40" w:after="40" w:line="360" w:lineRule="auto"/>
        <w:ind w:left="0" w:hanging="567"/>
        <w:jc w:val="both"/>
        <w:outlineLvl w:val="3"/>
        <w:rPr>
          <w:rFonts w:ascii="Times New Roman" w:hAnsi="Times New Roman" w:cs="Times New Roman"/>
          <w:b/>
          <w:bCs/>
          <w:color w:val="5B9BD5" w:themeColor="accent5"/>
          <w:sz w:val="28"/>
          <w:szCs w:val="28"/>
        </w:rPr>
      </w:pPr>
      <w:bookmarkStart w:id="35" w:name="_Toc154257115"/>
      <w:proofErr w:type="spellStart"/>
      <w:r w:rsidRPr="00C40622">
        <w:rPr>
          <w:rFonts w:ascii="Times New Roman" w:hAnsi="Times New Roman" w:cs="Times New Roman"/>
          <w:b/>
          <w:bCs/>
          <w:color w:val="5B9BD5" w:themeColor="accent5"/>
          <w:sz w:val="28"/>
          <w:szCs w:val="28"/>
        </w:rPr>
        <w:t>Acctivity</w:t>
      </w:r>
      <w:proofErr w:type="spellEnd"/>
      <w:r w:rsidRPr="00C40622">
        <w:rPr>
          <w:rFonts w:ascii="Times New Roman" w:hAnsi="Times New Roman" w:cs="Times New Roman"/>
          <w:b/>
          <w:bCs/>
          <w:color w:val="5B9BD5" w:themeColor="accent5"/>
          <w:sz w:val="28"/>
          <w:szCs w:val="28"/>
        </w:rPr>
        <w:t xml:space="preserve"> Diagram</w:t>
      </w:r>
      <w:bookmarkEnd w:id="35"/>
    </w:p>
    <w:p w14:paraId="01831694" w14:textId="3C7E5EDA" w:rsidR="00974DB8" w:rsidRPr="00C40622" w:rsidRDefault="00D009C0"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36" w:name="_Toc154257116"/>
      <w:proofErr w:type="spellStart"/>
      <w:r w:rsidRPr="00C40622">
        <w:rPr>
          <w:rFonts w:ascii="Times New Roman" w:hAnsi="Times New Roman" w:cs="Times New Roman"/>
          <w:b/>
          <w:color w:val="5B9BD5" w:themeColor="accent5"/>
          <w:sz w:val="28"/>
          <w:szCs w:val="28"/>
        </w:rPr>
        <w:t>Mô</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hình</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nghiệp</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vụ</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đăng</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nhập</w:t>
      </w:r>
      <w:bookmarkEnd w:id="36"/>
      <w:proofErr w:type="spellEnd"/>
      <w:r w:rsidR="00974DB8" w:rsidRPr="00C40622">
        <w:rPr>
          <w:rFonts w:ascii="Times New Roman" w:hAnsi="Times New Roman" w:cs="Times New Roman"/>
          <w:sz w:val="28"/>
          <w:szCs w:val="28"/>
        </w:rPr>
        <w:tab/>
      </w:r>
    </w:p>
    <w:p w14:paraId="13E32CE2" w14:textId="0D3D8C4F" w:rsidR="00251F56" w:rsidRPr="00C40622" w:rsidRDefault="004A6717"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lastRenderedPageBreak/>
        <w:drawing>
          <wp:inline distT="0" distB="0" distL="0" distR="0" wp14:anchorId="6DB179DD" wp14:editId="3C03EF9E">
            <wp:extent cx="5846445" cy="527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45" cy="5273675"/>
                    </a:xfrm>
                    <a:prstGeom prst="rect">
                      <a:avLst/>
                    </a:prstGeom>
                  </pic:spPr>
                </pic:pic>
              </a:graphicData>
            </a:graphic>
          </wp:inline>
        </w:drawing>
      </w:r>
    </w:p>
    <w:p w14:paraId="14C5591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478D4D7" w14:textId="18F282A9" w:rsidR="00D009C0" w:rsidRPr="00C40622" w:rsidRDefault="00D009C0"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37" w:name="_Toc154257117"/>
      <w:proofErr w:type="spellStart"/>
      <w:r w:rsidRPr="00C40622">
        <w:rPr>
          <w:rFonts w:ascii="Times New Roman" w:hAnsi="Times New Roman" w:cs="Times New Roman"/>
          <w:b/>
          <w:color w:val="5B9BD5" w:themeColor="accent5"/>
          <w:sz w:val="28"/>
          <w:szCs w:val="28"/>
        </w:rPr>
        <w:t>Mô</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hình</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nghiệp</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vụ</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xuất</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kho</w:t>
      </w:r>
      <w:bookmarkEnd w:id="37"/>
      <w:proofErr w:type="spellEnd"/>
    </w:p>
    <w:p w14:paraId="4EBA907E" w14:textId="0D3C5AA4" w:rsidR="00974DB8" w:rsidRDefault="00E74D5B"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lastRenderedPageBreak/>
        <w:drawing>
          <wp:inline distT="0" distB="0" distL="0" distR="0" wp14:anchorId="593CE9B6" wp14:editId="10DED73E">
            <wp:extent cx="5611008" cy="528711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008" cy="5287113"/>
                    </a:xfrm>
                    <a:prstGeom prst="rect">
                      <a:avLst/>
                    </a:prstGeom>
                  </pic:spPr>
                </pic:pic>
              </a:graphicData>
            </a:graphic>
          </wp:inline>
        </w:drawing>
      </w:r>
    </w:p>
    <w:p w14:paraId="17E74C0C" w14:textId="77777777" w:rsidR="00251F56" w:rsidRPr="00C40622" w:rsidRDefault="00251F56"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7807778" w14:textId="78075F4B" w:rsidR="00D009C0" w:rsidRPr="00C40622" w:rsidRDefault="00D009C0"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38" w:name="_Toc154257118"/>
      <w:proofErr w:type="spellStart"/>
      <w:r w:rsidRPr="00C40622">
        <w:rPr>
          <w:rFonts w:ascii="Times New Roman" w:hAnsi="Times New Roman" w:cs="Times New Roman"/>
          <w:b/>
          <w:color w:val="5B9BD5" w:themeColor="accent5"/>
          <w:sz w:val="28"/>
          <w:szCs w:val="28"/>
        </w:rPr>
        <w:t>Mô</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hình</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nghiệp</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vụ</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nhập</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kho</w:t>
      </w:r>
      <w:bookmarkEnd w:id="38"/>
      <w:proofErr w:type="spellEnd"/>
    </w:p>
    <w:p w14:paraId="7DE08501" w14:textId="2E5F77D3" w:rsidR="000435A2" w:rsidRPr="00C40622" w:rsidRDefault="00E74D5B"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lastRenderedPageBreak/>
        <w:drawing>
          <wp:inline distT="0" distB="0" distL="0" distR="0" wp14:anchorId="1F84AB2D" wp14:editId="3A5C3106">
            <wp:extent cx="5334000" cy="4803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354" cy="4806343"/>
                    </a:xfrm>
                    <a:prstGeom prst="rect">
                      <a:avLst/>
                    </a:prstGeom>
                  </pic:spPr>
                </pic:pic>
              </a:graphicData>
            </a:graphic>
          </wp:inline>
        </w:drawing>
      </w:r>
    </w:p>
    <w:p w14:paraId="1FCF8125" w14:textId="77777777" w:rsidR="00BF3663" w:rsidRPr="00C40622" w:rsidRDefault="00BF3663"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C943CF1" w14:textId="5BB81054" w:rsidR="00577C5C" w:rsidRPr="00C40622" w:rsidRDefault="002C579D" w:rsidP="00C6563D">
      <w:pPr>
        <w:pStyle w:val="Footer"/>
        <w:numPr>
          <w:ilvl w:val="1"/>
          <w:numId w:val="57"/>
        </w:numPr>
        <w:tabs>
          <w:tab w:val="right" w:leader="dot" w:pos="8600"/>
        </w:tabs>
        <w:spacing w:before="40" w:after="40" w:line="360" w:lineRule="auto"/>
        <w:ind w:left="0" w:hanging="567"/>
        <w:jc w:val="both"/>
        <w:outlineLvl w:val="3"/>
        <w:rPr>
          <w:rFonts w:ascii="Times New Roman" w:hAnsi="Times New Roman" w:cs="Times New Roman"/>
          <w:b/>
          <w:bCs/>
          <w:color w:val="5B9BD5" w:themeColor="accent5"/>
          <w:sz w:val="28"/>
          <w:szCs w:val="28"/>
        </w:rPr>
      </w:pPr>
      <w:bookmarkStart w:id="39" w:name="_Toc154257119"/>
      <w:r w:rsidRPr="00C40622">
        <w:rPr>
          <w:rFonts w:ascii="Times New Roman" w:hAnsi="Times New Roman" w:cs="Times New Roman"/>
          <w:b/>
          <w:bCs/>
          <w:color w:val="5B9BD5" w:themeColor="accent5"/>
          <w:sz w:val="28"/>
          <w:szCs w:val="28"/>
        </w:rPr>
        <w:t>Database Diagram</w:t>
      </w:r>
      <w:bookmarkEnd w:id="39"/>
    </w:p>
    <w:p w14:paraId="534C62B4" w14:textId="0ECAFE8E" w:rsidR="00650EC6" w:rsidRPr="00C40622" w:rsidRDefault="00845BAE" w:rsidP="00361024">
      <w:pPr>
        <w:pStyle w:val="Footer"/>
        <w:tabs>
          <w:tab w:val="right" w:leader="dot" w:pos="8600"/>
        </w:tabs>
        <w:spacing w:before="40" w:after="40" w:line="360" w:lineRule="auto"/>
        <w:jc w:val="both"/>
        <w:rPr>
          <w:rFonts w:ascii="Times New Roman" w:hAnsi="Times New Roman" w:cs="Times New Roman"/>
          <w:b/>
          <w:sz w:val="28"/>
          <w:szCs w:val="28"/>
        </w:rPr>
      </w:pPr>
      <w:r w:rsidRPr="00C40622">
        <w:rPr>
          <w:rFonts w:ascii="Times New Roman" w:hAnsi="Times New Roman" w:cs="Times New Roman"/>
          <w:noProof/>
          <w:sz w:val="28"/>
          <w:szCs w:val="28"/>
        </w:rPr>
        <w:drawing>
          <wp:inline distT="0" distB="0" distL="0" distR="0" wp14:anchorId="2251C378" wp14:editId="6C6F04C7">
            <wp:extent cx="5562600" cy="2781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808" cy="2782206"/>
                    </a:xfrm>
                    <a:prstGeom prst="rect">
                      <a:avLst/>
                    </a:prstGeom>
                  </pic:spPr>
                </pic:pic>
              </a:graphicData>
            </a:graphic>
          </wp:inline>
        </w:drawing>
      </w:r>
    </w:p>
    <w:p w14:paraId="12DC7D11" w14:textId="77777777" w:rsidR="00577C5C" w:rsidRPr="00C40622" w:rsidRDefault="00577C5C"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8B6D884" w14:textId="48B7CB7D" w:rsidR="00650EC6" w:rsidRPr="00C40622" w:rsidRDefault="00650EC6" w:rsidP="00C6563D">
      <w:pPr>
        <w:pStyle w:val="Footer"/>
        <w:numPr>
          <w:ilvl w:val="1"/>
          <w:numId w:val="57"/>
        </w:numPr>
        <w:tabs>
          <w:tab w:val="right" w:leader="dot" w:pos="8600"/>
        </w:tabs>
        <w:spacing w:before="40" w:after="40" w:line="360" w:lineRule="auto"/>
        <w:ind w:left="0" w:hanging="567"/>
        <w:jc w:val="both"/>
        <w:outlineLvl w:val="3"/>
        <w:rPr>
          <w:rFonts w:ascii="Times New Roman" w:hAnsi="Times New Roman" w:cs="Times New Roman"/>
          <w:b/>
          <w:bCs/>
          <w:color w:val="5B9BD5" w:themeColor="accent5"/>
          <w:sz w:val="28"/>
          <w:szCs w:val="28"/>
        </w:rPr>
      </w:pPr>
      <w:bookmarkStart w:id="40" w:name="_Toc154257120"/>
      <w:r w:rsidRPr="00C40622">
        <w:rPr>
          <w:rFonts w:ascii="Times New Roman" w:hAnsi="Times New Roman" w:cs="Times New Roman"/>
          <w:b/>
          <w:bCs/>
          <w:color w:val="5B9BD5" w:themeColor="accent5"/>
          <w:sz w:val="28"/>
          <w:szCs w:val="28"/>
        </w:rPr>
        <w:lastRenderedPageBreak/>
        <w:t>State Chart Diagram</w:t>
      </w:r>
      <w:bookmarkEnd w:id="40"/>
    </w:p>
    <w:p w14:paraId="7EDF8975" w14:textId="1A68D33A" w:rsidR="00252A62" w:rsidRPr="00C40622" w:rsidRDefault="00252A62"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41" w:name="_Toc154257121"/>
      <w:proofErr w:type="spellStart"/>
      <w:r w:rsidRPr="00C40622">
        <w:rPr>
          <w:rFonts w:ascii="Times New Roman" w:hAnsi="Times New Roman" w:cs="Times New Roman"/>
          <w:b/>
          <w:color w:val="5B9BD5" w:themeColor="accent5"/>
          <w:sz w:val="28"/>
          <w:szCs w:val="28"/>
        </w:rPr>
        <w:t>Đăng</w:t>
      </w:r>
      <w:proofErr w:type="spellEnd"/>
      <w:r w:rsidRPr="00C40622">
        <w:rPr>
          <w:rFonts w:ascii="Times New Roman" w:hAnsi="Times New Roman" w:cs="Times New Roman"/>
          <w:b/>
          <w:color w:val="5B9BD5" w:themeColor="accent5"/>
          <w:sz w:val="28"/>
          <w:szCs w:val="28"/>
        </w:rPr>
        <w:t xml:space="preserve"> nhập</w:t>
      </w:r>
      <w:bookmarkEnd w:id="41"/>
    </w:p>
    <w:p w14:paraId="7E418732" w14:textId="41F43320" w:rsidR="00B815DF" w:rsidRPr="00C40622" w:rsidRDefault="00B815DF"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05A2C3D" wp14:editId="6053F6BE">
            <wp:extent cx="5846445" cy="6037580"/>
            <wp:effectExtent l="0" t="0" r="190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846445" cy="6037580"/>
                    </a:xfrm>
                    <a:prstGeom prst="rect">
                      <a:avLst/>
                    </a:prstGeom>
                  </pic:spPr>
                </pic:pic>
              </a:graphicData>
            </a:graphic>
          </wp:inline>
        </w:drawing>
      </w:r>
    </w:p>
    <w:p w14:paraId="55D4F426" w14:textId="77777777" w:rsidR="00897BD5" w:rsidRPr="00C40622" w:rsidRDefault="00897BD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8BC2B8B" w14:textId="36013C01" w:rsidR="00897BD5" w:rsidRPr="00C40622" w:rsidRDefault="00C22A75" w:rsidP="00361024">
      <w:pPr>
        <w:pStyle w:val="Footer"/>
        <w:tabs>
          <w:tab w:val="clear" w:pos="4153"/>
          <w:tab w:val="clear" w:pos="8306"/>
          <w:tab w:val="left" w:pos="291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sz w:val="28"/>
          <w:szCs w:val="28"/>
        </w:rPr>
        <w:tab/>
      </w:r>
      <w:r w:rsidRPr="00C40622">
        <w:rPr>
          <w:rFonts w:ascii="Times New Roman" w:hAnsi="Times New Roman" w:cs="Times New Roman"/>
          <w:bCs/>
          <w:sz w:val="28"/>
          <w:szCs w:val="28"/>
        </w:rPr>
        <w:tab/>
      </w:r>
    </w:p>
    <w:p w14:paraId="6867C1EF" w14:textId="77777777" w:rsidR="00C22A75" w:rsidRPr="00C40622" w:rsidRDefault="00C22A75" w:rsidP="00361024">
      <w:pPr>
        <w:pStyle w:val="Footer"/>
        <w:tabs>
          <w:tab w:val="clear" w:pos="4153"/>
          <w:tab w:val="clear" w:pos="8306"/>
          <w:tab w:val="left" w:pos="2910"/>
        </w:tabs>
        <w:spacing w:before="40" w:after="40" w:line="360" w:lineRule="auto"/>
        <w:jc w:val="both"/>
        <w:rPr>
          <w:rFonts w:ascii="Times New Roman" w:hAnsi="Times New Roman" w:cs="Times New Roman"/>
          <w:bCs/>
          <w:sz w:val="28"/>
          <w:szCs w:val="28"/>
        </w:rPr>
      </w:pPr>
    </w:p>
    <w:p w14:paraId="26D9BD8C" w14:textId="77777777" w:rsidR="00897BD5" w:rsidRPr="00C40622" w:rsidRDefault="00897BD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F541A1D" w14:textId="77777777" w:rsidR="00897BD5" w:rsidRPr="00C40622" w:rsidRDefault="00897BD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4A3055E" w14:textId="77777777" w:rsidR="00577C5C" w:rsidRPr="00C40622" w:rsidRDefault="00577C5C"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3B05AA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006986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51BCAD9" w14:textId="69275000" w:rsidR="00845BAE" w:rsidRPr="00C40622" w:rsidRDefault="00252A62"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42" w:name="_Toc154257122"/>
      <w:r w:rsidRPr="00C40622">
        <w:rPr>
          <w:rFonts w:ascii="Times New Roman" w:hAnsi="Times New Roman" w:cs="Times New Roman"/>
          <w:b/>
          <w:color w:val="5B9BD5" w:themeColor="accent5"/>
          <w:sz w:val="28"/>
          <w:szCs w:val="28"/>
        </w:rPr>
        <w:t xml:space="preserve">Quản </w:t>
      </w:r>
      <w:proofErr w:type="spellStart"/>
      <w:r w:rsidRPr="00C40622">
        <w:rPr>
          <w:rFonts w:ascii="Times New Roman" w:hAnsi="Times New Roman" w:cs="Times New Roman"/>
          <w:b/>
          <w:color w:val="5B9BD5" w:themeColor="accent5"/>
          <w:sz w:val="28"/>
          <w:szCs w:val="28"/>
        </w:rPr>
        <w:t>lý</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phiếu</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xuất</w:t>
      </w:r>
      <w:bookmarkEnd w:id="42"/>
      <w:proofErr w:type="spellEnd"/>
    </w:p>
    <w:p w14:paraId="71C0F6BF" w14:textId="5405F72C" w:rsidR="005667EC" w:rsidRPr="00C40622" w:rsidRDefault="005667EC"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03E823B0" wp14:editId="7BADBC19">
            <wp:extent cx="3439005" cy="6744641"/>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3439005" cy="6744641"/>
                    </a:xfrm>
                    <a:prstGeom prst="rect">
                      <a:avLst/>
                    </a:prstGeom>
                  </pic:spPr>
                </pic:pic>
              </a:graphicData>
            </a:graphic>
          </wp:inline>
        </w:drawing>
      </w:r>
    </w:p>
    <w:p w14:paraId="266513A0" w14:textId="6DB9C050" w:rsidR="00134596" w:rsidRPr="00C40622" w:rsidRDefault="00134596"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95A8D89" w14:textId="31BC259D" w:rsidR="00537EE1" w:rsidRPr="00C40622" w:rsidRDefault="00537EE1" w:rsidP="00361024">
      <w:pPr>
        <w:pStyle w:val="Footer"/>
        <w:tabs>
          <w:tab w:val="right" w:leader="dot" w:pos="8600"/>
        </w:tabs>
        <w:spacing w:before="40" w:after="40" w:line="360" w:lineRule="auto"/>
        <w:jc w:val="both"/>
        <w:rPr>
          <w:rFonts w:ascii="Times New Roman" w:hAnsi="Times New Roman" w:cs="Times New Roman"/>
          <w:b/>
          <w:sz w:val="28"/>
          <w:szCs w:val="28"/>
        </w:rPr>
      </w:pPr>
    </w:p>
    <w:p w14:paraId="4EBF3594" w14:textId="77777777" w:rsidR="00897BD5" w:rsidRPr="00C40622" w:rsidRDefault="00897BD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16EC926" w14:textId="2D8992EC" w:rsidR="00252A62" w:rsidRPr="00C40622" w:rsidRDefault="00252A62" w:rsidP="00361024">
      <w:pPr>
        <w:pStyle w:val="Footer"/>
        <w:numPr>
          <w:ilvl w:val="2"/>
          <w:numId w:val="57"/>
        </w:numPr>
        <w:tabs>
          <w:tab w:val="right" w:leader="dot" w:pos="8600"/>
        </w:tabs>
        <w:spacing w:before="40" w:after="40" w:line="360" w:lineRule="auto"/>
        <w:ind w:left="0" w:hanging="851"/>
        <w:jc w:val="both"/>
        <w:outlineLvl w:val="3"/>
        <w:rPr>
          <w:rFonts w:ascii="Times New Roman" w:hAnsi="Times New Roman" w:cs="Times New Roman"/>
          <w:b/>
          <w:color w:val="5B9BD5" w:themeColor="accent5"/>
          <w:sz w:val="28"/>
          <w:szCs w:val="28"/>
        </w:rPr>
      </w:pPr>
      <w:bookmarkStart w:id="43" w:name="_Toc154257123"/>
      <w:r w:rsidRPr="00C40622">
        <w:rPr>
          <w:rFonts w:ascii="Times New Roman" w:hAnsi="Times New Roman" w:cs="Times New Roman"/>
          <w:b/>
          <w:color w:val="5B9BD5" w:themeColor="accent5"/>
          <w:sz w:val="28"/>
          <w:szCs w:val="28"/>
        </w:rPr>
        <w:lastRenderedPageBreak/>
        <w:t xml:space="preserve">Quản </w:t>
      </w:r>
      <w:proofErr w:type="spellStart"/>
      <w:r w:rsidRPr="00C40622">
        <w:rPr>
          <w:rFonts w:ascii="Times New Roman" w:hAnsi="Times New Roman" w:cs="Times New Roman"/>
          <w:b/>
          <w:color w:val="5B9BD5" w:themeColor="accent5"/>
          <w:sz w:val="28"/>
          <w:szCs w:val="28"/>
        </w:rPr>
        <w:t>lý</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phiếu</w:t>
      </w:r>
      <w:proofErr w:type="spellEnd"/>
      <w:r w:rsidRPr="00C40622">
        <w:rPr>
          <w:rFonts w:ascii="Times New Roman" w:hAnsi="Times New Roman" w:cs="Times New Roman"/>
          <w:b/>
          <w:color w:val="5B9BD5" w:themeColor="accent5"/>
          <w:sz w:val="28"/>
          <w:szCs w:val="28"/>
        </w:rPr>
        <w:t xml:space="preserve"> </w:t>
      </w:r>
      <w:proofErr w:type="spellStart"/>
      <w:r w:rsidRPr="00C40622">
        <w:rPr>
          <w:rFonts w:ascii="Times New Roman" w:hAnsi="Times New Roman" w:cs="Times New Roman"/>
          <w:b/>
          <w:color w:val="5B9BD5" w:themeColor="accent5"/>
          <w:sz w:val="28"/>
          <w:szCs w:val="28"/>
        </w:rPr>
        <w:t>nhập</w:t>
      </w:r>
      <w:bookmarkEnd w:id="43"/>
      <w:proofErr w:type="spellEnd"/>
    </w:p>
    <w:p w14:paraId="1C195AEB" w14:textId="011A1ADD" w:rsidR="005667EC" w:rsidRPr="00C40622" w:rsidRDefault="005667EC"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61853C57" wp14:editId="562615A4">
            <wp:extent cx="5846445" cy="4410710"/>
            <wp:effectExtent l="0" t="0" r="190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5846445" cy="4410710"/>
                    </a:xfrm>
                    <a:prstGeom prst="rect">
                      <a:avLst/>
                    </a:prstGeom>
                  </pic:spPr>
                </pic:pic>
              </a:graphicData>
            </a:graphic>
          </wp:inline>
        </w:drawing>
      </w:r>
    </w:p>
    <w:p w14:paraId="32800543" w14:textId="53570567" w:rsidR="001570F7" w:rsidRPr="00C40622" w:rsidRDefault="001570F7"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380B8BC" w14:textId="5D84263F" w:rsidR="00537EE1" w:rsidRPr="00C40622" w:rsidRDefault="00537EE1" w:rsidP="00361024">
      <w:pPr>
        <w:pStyle w:val="Footer"/>
        <w:tabs>
          <w:tab w:val="right" w:leader="dot" w:pos="8600"/>
        </w:tabs>
        <w:spacing w:before="40" w:after="40" w:line="360" w:lineRule="auto"/>
        <w:jc w:val="both"/>
        <w:rPr>
          <w:rFonts w:ascii="Times New Roman" w:hAnsi="Times New Roman" w:cs="Times New Roman"/>
          <w:b/>
          <w:sz w:val="28"/>
          <w:szCs w:val="28"/>
        </w:rPr>
      </w:pPr>
    </w:p>
    <w:p w14:paraId="12BEEA1D" w14:textId="1DDBACFB" w:rsidR="00BF3663" w:rsidRPr="00C40622" w:rsidRDefault="00BF3663"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F87C971" w14:textId="650FB465" w:rsidR="00BF3663" w:rsidRPr="00C40622" w:rsidRDefault="00BF3663" w:rsidP="00C6563D">
      <w:pPr>
        <w:pStyle w:val="Footer"/>
        <w:numPr>
          <w:ilvl w:val="1"/>
          <w:numId w:val="57"/>
        </w:numPr>
        <w:tabs>
          <w:tab w:val="right" w:leader="dot" w:pos="8600"/>
        </w:tabs>
        <w:spacing w:before="40" w:after="40" w:line="360" w:lineRule="auto"/>
        <w:ind w:left="0" w:hanging="567"/>
        <w:jc w:val="both"/>
        <w:outlineLvl w:val="3"/>
        <w:rPr>
          <w:rFonts w:ascii="Times New Roman" w:hAnsi="Times New Roman" w:cs="Times New Roman"/>
          <w:b/>
          <w:bCs/>
          <w:color w:val="5B9BD5" w:themeColor="accent5"/>
          <w:sz w:val="28"/>
          <w:szCs w:val="28"/>
        </w:rPr>
      </w:pPr>
      <w:bookmarkStart w:id="44" w:name="_Toc154257124"/>
      <w:r w:rsidRPr="00C40622">
        <w:rPr>
          <w:rFonts w:ascii="Times New Roman" w:hAnsi="Times New Roman" w:cs="Times New Roman"/>
          <w:b/>
          <w:bCs/>
          <w:color w:val="5B9BD5" w:themeColor="accent5"/>
          <w:sz w:val="28"/>
          <w:szCs w:val="28"/>
        </w:rPr>
        <w:t>Deployment diagram</w:t>
      </w:r>
      <w:bookmarkEnd w:id="44"/>
    </w:p>
    <w:p w14:paraId="2001B515" w14:textId="71BC903F" w:rsidR="00BF3663" w:rsidRPr="00C40622" w:rsidRDefault="00BF3663"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6C4D30E0" wp14:editId="5A765236">
            <wp:extent cx="5846445" cy="13703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6445" cy="1370330"/>
                    </a:xfrm>
                    <a:prstGeom prst="rect">
                      <a:avLst/>
                    </a:prstGeom>
                  </pic:spPr>
                </pic:pic>
              </a:graphicData>
            </a:graphic>
          </wp:inline>
        </w:drawing>
      </w:r>
    </w:p>
    <w:p w14:paraId="7AFF06B4" w14:textId="24B132AF" w:rsidR="0062463C" w:rsidRDefault="0062463C"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2D392A8" w14:textId="77777777" w:rsidR="00381E8D" w:rsidRPr="00C40622" w:rsidRDefault="00381E8D"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8ACA9D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DDDFB4B" w14:textId="0DA0E85B" w:rsidR="00E0362C" w:rsidRPr="00381E8D" w:rsidRDefault="009C6DC0" w:rsidP="00361024">
      <w:pPr>
        <w:pStyle w:val="Footer"/>
        <w:tabs>
          <w:tab w:val="right" w:leader="dot" w:pos="8600"/>
        </w:tabs>
        <w:spacing w:before="40" w:after="40" w:line="360" w:lineRule="auto"/>
        <w:jc w:val="both"/>
        <w:outlineLvl w:val="0"/>
        <w:rPr>
          <w:rFonts w:ascii="Times New Roman" w:hAnsi="Times New Roman" w:cs="Times New Roman"/>
          <w:b/>
          <w:color w:val="FF0000"/>
          <w:sz w:val="32"/>
          <w:szCs w:val="32"/>
        </w:rPr>
      </w:pPr>
      <w:bookmarkStart w:id="45" w:name="_Toc154257125"/>
      <w:proofErr w:type="spellStart"/>
      <w:r w:rsidRPr="00381E8D">
        <w:rPr>
          <w:rFonts w:ascii="Times New Roman" w:hAnsi="Times New Roman" w:cs="Times New Roman"/>
          <w:b/>
          <w:color w:val="FF0000"/>
          <w:sz w:val="32"/>
          <w:szCs w:val="32"/>
        </w:rPr>
        <w:lastRenderedPageBreak/>
        <w:t>CHƯƠNG</w:t>
      </w:r>
      <w:proofErr w:type="spellEnd"/>
      <w:r w:rsidRPr="00381E8D">
        <w:rPr>
          <w:rFonts w:ascii="Times New Roman" w:hAnsi="Times New Roman" w:cs="Times New Roman"/>
          <w:b/>
          <w:color w:val="FF0000"/>
          <w:sz w:val="32"/>
          <w:szCs w:val="32"/>
        </w:rPr>
        <w:t xml:space="preserve"> 3: CÀI </w:t>
      </w:r>
      <w:proofErr w:type="spellStart"/>
      <w:r w:rsidRPr="00381E8D">
        <w:rPr>
          <w:rFonts w:ascii="Times New Roman" w:hAnsi="Times New Roman" w:cs="Times New Roman"/>
          <w:b/>
          <w:color w:val="FF0000"/>
          <w:sz w:val="32"/>
          <w:szCs w:val="32"/>
        </w:rPr>
        <w:t>ĐẶT</w:t>
      </w:r>
      <w:proofErr w:type="spellEnd"/>
      <w:r w:rsidRPr="00381E8D">
        <w:rPr>
          <w:rFonts w:ascii="Times New Roman" w:hAnsi="Times New Roman" w:cs="Times New Roman"/>
          <w:b/>
          <w:color w:val="FF0000"/>
          <w:sz w:val="32"/>
          <w:szCs w:val="32"/>
        </w:rPr>
        <w:t xml:space="preserve"> </w:t>
      </w:r>
      <w:proofErr w:type="spellStart"/>
      <w:r w:rsidRPr="00381E8D">
        <w:rPr>
          <w:rFonts w:ascii="Times New Roman" w:hAnsi="Times New Roman" w:cs="Times New Roman"/>
          <w:b/>
          <w:color w:val="FF0000"/>
          <w:sz w:val="32"/>
          <w:szCs w:val="32"/>
        </w:rPr>
        <w:t>THỰC</w:t>
      </w:r>
      <w:proofErr w:type="spellEnd"/>
      <w:r w:rsidRPr="00381E8D">
        <w:rPr>
          <w:rFonts w:ascii="Times New Roman" w:hAnsi="Times New Roman" w:cs="Times New Roman"/>
          <w:b/>
          <w:color w:val="FF0000"/>
          <w:sz w:val="32"/>
          <w:szCs w:val="32"/>
        </w:rPr>
        <w:t xml:space="preserve"> </w:t>
      </w:r>
      <w:proofErr w:type="spellStart"/>
      <w:r w:rsidRPr="00381E8D">
        <w:rPr>
          <w:rFonts w:ascii="Times New Roman" w:hAnsi="Times New Roman" w:cs="Times New Roman"/>
          <w:b/>
          <w:color w:val="FF0000"/>
          <w:sz w:val="32"/>
          <w:szCs w:val="32"/>
        </w:rPr>
        <w:t>NGHIỆM</w:t>
      </w:r>
      <w:bookmarkEnd w:id="45"/>
      <w:proofErr w:type="spellEnd"/>
    </w:p>
    <w:p w14:paraId="6A088851" w14:textId="77777777" w:rsidR="006F61C9" w:rsidRPr="00C40622" w:rsidRDefault="006F61C9" w:rsidP="00361024">
      <w:pPr>
        <w:pStyle w:val="Footer"/>
        <w:tabs>
          <w:tab w:val="right" w:leader="dot" w:pos="8600"/>
        </w:tabs>
        <w:spacing w:before="40" w:after="40" w:line="360" w:lineRule="auto"/>
        <w:jc w:val="both"/>
        <w:rPr>
          <w:rFonts w:ascii="Times New Roman" w:hAnsi="Times New Roman" w:cs="Times New Roman"/>
          <w:b/>
          <w:color w:val="FF0000"/>
          <w:sz w:val="28"/>
          <w:szCs w:val="28"/>
        </w:rPr>
      </w:pPr>
    </w:p>
    <w:p w14:paraId="1AB2385E" w14:textId="77777777" w:rsidR="009C6DC0" w:rsidRPr="00C40622" w:rsidRDefault="00E0362C" w:rsidP="00361024">
      <w:pPr>
        <w:pStyle w:val="Footer"/>
        <w:tabs>
          <w:tab w:val="right" w:leader="dot" w:pos="8600"/>
        </w:tabs>
        <w:spacing w:before="40" w:after="40" w:line="360" w:lineRule="auto"/>
        <w:jc w:val="both"/>
        <w:outlineLvl w:val="1"/>
        <w:rPr>
          <w:rFonts w:ascii="Times New Roman" w:hAnsi="Times New Roman" w:cs="Times New Roman"/>
          <w:b/>
          <w:color w:val="ED7D31" w:themeColor="accent2"/>
          <w:sz w:val="28"/>
          <w:szCs w:val="28"/>
        </w:rPr>
      </w:pPr>
      <w:bookmarkStart w:id="46" w:name="_Toc154257126"/>
      <w:r w:rsidRPr="00C40622">
        <w:rPr>
          <w:rFonts w:ascii="Times New Roman" w:hAnsi="Times New Roman" w:cs="Times New Roman"/>
          <w:b/>
          <w:color w:val="ED7D31" w:themeColor="accent2"/>
          <w:sz w:val="28"/>
          <w:szCs w:val="28"/>
        </w:rPr>
        <w:t xml:space="preserve">Giao </w:t>
      </w:r>
      <w:proofErr w:type="spellStart"/>
      <w:r w:rsidRPr="00C40622">
        <w:rPr>
          <w:rFonts w:ascii="Times New Roman" w:hAnsi="Times New Roman" w:cs="Times New Roman"/>
          <w:b/>
          <w:color w:val="ED7D31" w:themeColor="accent2"/>
          <w:sz w:val="28"/>
          <w:szCs w:val="28"/>
        </w:rPr>
        <w:t>diện</w:t>
      </w:r>
      <w:bookmarkEnd w:id="46"/>
      <w:proofErr w:type="spellEnd"/>
    </w:p>
    <w:p w14:paraId="3DC4646C" w14:textId="64627898" w:rsidR="00974DB8" w:rsidRPr="00381E8D" w:rsidRDefault="00E0362C" w:rsidP="00361024">
      <w:pPr>
        <w:pStyle w:val="Footer"/>
        <w:tabs>
          <w:tab w:val="right" w:leader="dot" w:pos="8600"/>
        </w:tabs>
        <w:spacing w:before="40" w:after="40" w:line="360" w:lineRule="auto"/>
        <w:jc w:val="both"/>
        <w:outlineLvl w:val="2"/>
        <w:rPr>
          <w:rFonts w:ascii="Times New Roman" w:hAnsi="Times New Roman" w:cs="Times New Roman"/>
          <w:b/>
          <w:color w:val="4472C4" w:themeColor="accent1"/>
          <w:sz w:val="28"/>
          <w:szCs w:val="28"/>
        </w:rPr>
      </w:pPr>
      <w:bookmarkStart w:id="47" w:name="_Toc154257127"/>
      <w:r w:rsidRPr="00381E8D">
        <w:rPr>
          <w:rFonts w:ascii="Times New Roman" w:hAnsi="Times New Roman" w:cs="Times New Roman"/>
          <w:b/>
          <w:color w:val="4472C4" w:themeColor="accent1"/>
          <w:sz w:val="28"/>
          <w:szCs w:val="28"/>
        </w:rPr>
        <w:t xml:space="preserve">Giao </w:t>
      </w:r>
      <w:proofErr w:type="spellStart"/>
      <w:r w:rsidRPr="00381E8D">
        <w:rPr>
          <w:rFonts w:ascii="Times New Roman" w:hAnsi="Times New Roman" w:cs="Times New Roman"/>
          <w:b/>
          <w:color w:val="4472C4" w:themeColor="accent1"/>
          <w:sz w:val="28"/>
          <w:szCs w:val="28"/>
        </w:rPr>
        <w:t>diện</w:t>
      </w:r>
      <w:proofErr w:type="spellEnd"/>
      <w:r w:rsidRPr="00381E8D">
        <w:rPr>
          <w:rFonts w:ascii="Times New Roman" w:hAnsi="Times New Roman" w:cs="Times New Roman"/>
          <w:b/>
          <w:color w:val="4472C4" w:themeColor="accent1"/>
          <w:sz w:val="28"/>
          <w:szCs w:val="28"/>
        </w:rPr>
        <w:t xml:space="preserve"> </w:t>
      </w:r>
      <w:proofErr w:type="spellStart"/>
      <w:r w:rsidRPr="00381E8D">
        <w:rPr>
          <w:rFonts w:ascii="Times New Roman" w:hAnsi="Times New Roman" w:cs="Times New Roman"/>
          <w:b/>
          <w:color w:val="4472C4" w:themeColor="accent1"/>
          <w:sz w:val="28"/>
          <w:szCs w:val="28"/>
        </w:rPr>
        <w:t>hệ</w:t>
      </w:r>
      <w:proofErr w:type="spellEnd"/>
      <w:r w:rsidRPr="00381E8D">
        <w:rPr>
          <w:rFonts w:ascii="Times New Roman" w:hAnsi="Times New Roman" w:cs="Times New Roman"/>
          <w:b/>
          <w:color w:val="4472C4" w:themeColor="accent1"/>
          <w:sz w:val="28"/>
          <w:szCs w:val="28"/>
        </w:rPr>
        <w:t xml:space="preserve"> </w:t>
      </w:r>
      <w:proofErr w:type="spellStart"/>
      <w:r w:rsidRPr="00381E8D">
        <w:rPr>
          <w:rFonts w:ascii="Times New Roman" w:hAnsi="Times New Roman" w:cs="Times New Roman"/>
          <w:b/>
          <w:color w:val="4472C4" w:themeColor="accent1"/>
          <w:sz w:val="28"/>
          <w:szCs w:val="28"/>
        </w:rPr>
        <w:t>thống</w:t>
      </w:r>
      <w:bookmarkEnd w:id="47"/>
      <w:proofErr w:type="spellEnd"/>
    </w:p>
    <w:p w14:paraId="5D5F421A" w14:textId="623C3F49" w:rsidR="00E0362C" w:rsidRPr="00C40622" w:rsidRDefault="00E0362C"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48" w:name="_Toc154257128"/>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đăng </w:t>
      </w:r>
      <w:proofErr w:type="spellStart"/>
      <w:r w:rsidRPr="00C40622">
        <w:rPr>
          <w:rFonts w:ascii="Times New Roman" w:hAnsi="Times New Roman" w:cs="Times New Roman"/>
          <w:b/>
          <w:color w:val="4472C4" w:themeColor="accent1"/>
          <w:sz w:val="28"/>
          <w:szCs w:val="28"/>
        </w:rPr>
        <w:t>nhập</w:t>
      </w:r>
      <w:bookmarkEnd w:id="48"/>
      <w:proofErr w:type="spellEnd"/>
    </w:p>
    <w:p w14:paraId="6410327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6EDCA965" w14:textId="14AE3A21" w:rsidR="00E0362C" w:rsidRPr="00C40622" w:rsidRDefault="00E0362C"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39AA25CA" wp14:editId="1F1AF763">
            <wp:extent cx="5470894"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942" cy="4178849"/>
                    </a:xfrm>
                    <a:prstGeom prst="rect">
                      <a:avLst/>
                    </a:prstGeom>
                  </pic:spPr>
                </pic:pic>
              </a:graphicData>
            </a:graphic>
          </wp:inline>
        </w:drawing>
      </w:r>
    </w:p>
    <w:p w14:paraId="34440F90"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CECC10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EFC7F0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EF5CE32"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E51082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97EA0B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BEF874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57009A6" w14:textId="015CFDA8" w:rsidR="003051AE" w:rsidRPr="00C40622" w:rsidRDefault="003051AE"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49" w:name="_Toc154257129"/>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đăng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với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tư</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cách</w:t>
      </w:r>
      <w:proofErr w:type="spellEnd"/>
      <w:r w:rsidRPr="00C40622">
        <w:rPr>
          <w:rFonts w:ascii="Times New Roman" w:hAnsi="Times New Roman" w:cs="Times New Roman"/>
          <w:b/>
          <w:color w:val="4472C4" w:themeColor="accent1"/>
          <w:sz w:val="28"/>
          <w:szCs w:val="28"/>
        </w:rPr>
        <w:t xml:space="preserve"> Admin</w:t>
      </w:r>
      <w:bookmarkEnd w:id="49"/>
    </w:p>
    <w:p w14:paraId="08D893CA"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717CE9E9" w14:textId="419ED5B7" w:rsidR="003051AE" w:rsidRPr="00C40622" w:rsidRDefault="003051A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09F95D97" wp14:editId="67370C92">
            <wp:extent cx="5295900" cy="2916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836" cy="2920101"/>
                    </a:xfrm>
                    <a:prstGeom prst="rect">
                      <a:avLst/>
                    </a:prstGeom>
                  </pic:spPr>
                </pic:pic>
              </a:graphicData>
            </a:graphic>
          </wp:inline>
        </w:drawing>
      </w:r>
    </w:p>
    <w:p w14:paraId="610EEED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32671CF" w14:textId="78D57C45" w:rsidR="00974DB8" w:rsidRPr="00C40622" w:rsidRDefault="003051AE"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0" w:name="_Toc154257130"/>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đăng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với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tư</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cách</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quản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lí</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kho</w:t>
      </w:r>
      <w:bookmarkEnd w:id="50"/>
      <w:proofErr w:type="spellEnd"/>
    </w:p>
    <w:p w14:paraId="681691B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6C012AA4" w14:textId="07C81C1F" w:rsidR="003051AE" w:rsidRPr="00C40622" w:rsidRDefault="003051A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F469884" wp14:editId="591ED422">
            <wp:extent cx="5846445" cy="321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445" cy="3215005"/>
                    </a:xfrm>
                    <a:prstGeom prst="rect">
                      <a:avLst/>
                    </a:prstGeom>
                  </pic:spPr>
                </pic:pic>
              </a:graphicData>
            </a:graphic>
          </wp:inline>
        </w:drawing>
      </w:r>
    </w:p>
    <w:p w14:paraId="5DBBEAC7"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C2FAFD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1082431" w14:textId="48AB0927" w:rsidR="003051AE" w:rsidRPr="00C40622" w:rsidRDefault="003051AE"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1" w:name="_Toc154257131"/>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đăng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với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tư</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cách</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nhân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viên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bookmarkEnd w:id="51"/>
      <w:proofErr w:type="spellEnd"/>
    </w:p>
    <w:p w14:paraId="5D4D1C9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1597EDEF" w14:textId="59794C3B" w:rsidR="003051AE" w:rsidRPr="00C40622" w:rsidRDefault="007E0E66"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D6E6A59" wp14:editId="23CA4E83">
            <wp:extent cx="5846445" cy="32086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5846445" cy="3208655"/>
                    </a:xfrm>
                    <a:prstGeom prst="rect">
                      <a:avLst/>
                    </a:prstGeom>
                  </pic:spPr>
                </pic:pic>
              </a:graphicData>
            </a:graphic>
          </wp:inline>
        </w:drawing>
      </w:r>
    </w:p>
    <w:p w14:paraId="460E4744" w14:textId="77777777" w:rsidR="00897BD5" w:rsidRPr="00C40622" w:rsidRDefault="00897BD5"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7825E77" w14:textId="5C47A7FB" w:rsidR="003051AE" w:rsidRPr="00C40622" w:rsidRDefault="003051AE"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2" w:name="_Toc154257132"/>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đăng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với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tư</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cách</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nhân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viên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xuất</w:t>
      </w:r>
      <w:bookmarkEnd w:id="52"/>
      <w:proofErr w:type="spellEnd"/>
    </w:p>
    <w:p w14:paraId="3D5532C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39EFFB8" w14:textId="57553033" w:rsidR="003051AE" w:rsidRPr="00C40622" w:rsidRDefault="007E0E66"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7A26EC57" wp14:editId="4CDAEBC2">
            <wp:extent cx="5846445" cy="320929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5"/>
                    <a:stretch>
                      <a:fillRect/>
                    </a:stretch>
                  </pic:blipFill>
                  <pic:spPr>
                    <a:xfrm>
                      <a:off x="0" y="0"/>
                      <a:ext cx="5846445" cy="3209290"/>
                    </a:xfrm>
                    <a:prstGeom prst="rect">
                      <a:avLst/>
                    </a:prstGeom>
                  </pic:spPr>
                </pic:pic>
              </a:graphicData>
            </a:graphic>
          </wp:inline>
        </w:drawing>
      </w:r>
    </w:p>
    <w:p w14:paraId="1068D93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FFD19D1" w14:textId="3E03A1DE" w:rsidR="003051AE" w:rsidRPr="00C40622" w:rsidRDefault="003051AE"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3" w:name="_Toc154257133"/>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thông</w:t>
      </w:r>
      <w:proofErr w:type="spellEnd"/>
      <w:r w:rsidRPr="00C40622">
        <w:rPr>
          <w:rFonts w:ascii="Times New Roman" w:hAnsi="Times New Roman" w:cs="Times New Roman"/>
          <w:b/>
          <w:color w:val="4472C4" w:themeColor="accent1"/>
          <w:sz w:val="28"/>
          <w:szCs w:val="28"/>
        </w:rPr>
        <w:t xml:space="preserve"> tin </w:t>
      </w:r>
      <w:proofErr w:type="spellStart"/>
      <w:r w:rsidRPr="00C40622">
        <w:rPr>
          <w:rFonts w:ascii="Times New Roman" w:hAnsi="Times New Roman" w:cs="Times New Roman"/>
          <w:b/>
          <w:color w:val="4472C4" w:themeColor="accent1"/>
          <w:sz w:val="28"/>
          <w:szCs w:val="28"/>
        </w:rPr>
        <w:t>cá</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nhân</w:t>
      </w:r>
      <w:bookmarkEnd w:id="53"/>
      <w:proofErr w:type="spellEnd"/>
    </w:p>
    <w:p w14:paraId="3C9B5F4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5AA72986" w14:textId="25999F27" w:rsidR="00BD296B" w:rsidRPr="00C40622" w:rsidRDefault="00BD296B"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80388B9" wp14:editId="16C1D874">
            <wp:extent cx="5846445" cy="321754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stretch>
                      <a:fillRect/>
                    </a:stretch>
                  </pic:blipFill>
                  <pic:spPr>
                    <a:xfrm>
                      <a:off x="0" y="0"/>
                      <a:ext cx="5846445" cy="3217545"/>
                    </a:xfrm>
                    <a:prstGeom prst="rect">
                      <a:avLst/>
                    </a:prstGeom>
                  </pic:spPr>
                </pic:pic>
              </a:graphicData>
            </a:graphic>
          </wp:inline>
        </w:drawing>
      </w:r>
    </w:p>
    <w:p w14:paraId="41EAA90F"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3DFE06F"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79672DE" w14:textId="2C659725" w:rsidR="007429BA" w:rsidRPr="00C40622" w:rsidRDefault="007429BA"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4" w:name="_Toc154257134"/>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thay</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đổi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thông</w:t>
      </w:r>
      <w:proofErr w:type="spellEnd"/>
      <w:r w:rsidRPr="00C40622">
        <w:rPr>
          <w:rFonts w:ascii="Times New Roman" w:hAnsi="Times New Roman" w:cs="Times New Roman"/>
          <w:b/>
          <w:color w:val="4472C4" w:themeColor="accent1"/>
          <w:sz w:val="28"/>
          <w:szCs w:val="28"/>
        </w:rPr>
        <w:t xml:space="preserve"> tin </w:t>
      </w:r>
      <w:proofErr w:type="spellStart"/>
      <w:r w:rsidRPr="00C40622">
        <w:rPr>
          <w:rFonts w:ascii="Times New Roman" w:hAnsi="Times New Roman" w:cs="Times New Roman"/>
          <w:b/>
          <w:color w:val="4472C4" w:themeColor="accent1"/>
          <w:sz w:val="28"/>
          <w:szCs w:val="28"/>
        </w:rPr>
        <w:t>tài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khoản</w:t>
      </w:r>
      <w:bookmarkEnd w:id="54"/>
      <w:proofErr w:type="spellEnd"/>
    </w:p>
    <w:p w14:paraId="4EBCFD32"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20D6D96A" w14:textId="724F9FE7" w:rsidR="00974DB8"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2D5E83E" wp14:editId="687FCEAD">
            <wp:extent cx="5846445" cy="32131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5846445" cy="3213100"/>
                    </a:xfrm>
                    <a:prstGeom prst="rect">
                      <a:avLst/>
                    </a:prstGeom>
                  </pic:spPr>
                </pic:pic>
              </a:graphicData>
            </a:graphic>
          </wp:inline>
        </w:drawing>
      </w:r>
    </w:p>
    <w:p w14:paraId="30068AD1" w14:textId="50642395" w:rsidR="007429BA" w:rsidRPr="00C40622" w:rsidRDefault="007429BA"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5" w:name="_Toc154257135"/>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khi</w:t>
      </w:r>
      <w:proofErr w:type="spellEnd"/>
      <w:r w:rsidRPr="00C40622">
        <w:rPr>
          <w:rFonts w:ascii="Times New Roman" w:hAnsi="Times New Roman" w:cs="Times New Roman"/>
          <w:b/>
          <w:color w:val="4472C4" w:themeColor="accent1"/>
          <w:sz w:val="28"/>
          <w:szCs w:val="28"/>
        </w:rPr>
        <w:t xml:space="preserve"> </w:t>
      </w:r>
      <w:proofErr w:type="spellStart"/>
      <w:r w:rsidR="004505B9"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mật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khẩu</w:t>
      </w:r>
      <w:proofErr w:type="spellEnd"/>
      <w:r w:rsidR="004505B9" w:rsidRPr="00C40622">
        <w:rPr>
          <w:rFonts w:ascii="Times New Roman" w:hAnsi="Times New Roman" w:cs="Times New Roman"/>
          <w:b/>
          <w:color w:val="4472C4" w:themeColor="accent1"/>
          <w:sz w:val="28"/>
          <w:szCs w:val="28"/>
        </w:rPr>
        <w:t xml:space="preserve"> </w:t>
      </w:r>
      <w:proofErr w:type="spellStart"/>
      <w:r w:rsidR="004505B9" w:rsidRPr="00C40622">
        <w:rPr>
          <w:rFonts w:ascii="Times New Roman" w:hAnsi="Times New Roman" w:cs="Times New Roman"/>
          <w:b/>
          <w:color w:val="4472C4" w:themeColor="accent1"/>
          <w:sz w:val="28"/>
          <w:szCs w:val="28"/>
        </w:rPr>
        <w:t>mới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không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hợp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lệ</w:t>
      </w:r>
      <w:bookmarkEnd w:id="55"/>
      <w:proofErr w:type="spellEnd"/>
    </w:p>
    <w:p w14:paraId="03D9B1B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2444B60D" w14:textId="4FCB812D" w:rsidR="007429BA"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335CD213" wp14:editId="57AE413A">
            <wp:extent cx="5846445" cy="322326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8"/>
                    <a:stretch>
                      <a:fillRect/>
                    </a:stretch>
                  </pic:blipFill>
                  <pic:spPr>
                    <a:xfrm>
                      <a:off x="0" y="0"/>
                      <a:ext cx="5846445" cy="3223260"/>
                    </a:xfrm>
                    <a:prstGeom prst="rect">
                      <a:avLst/>
                    </a:prstGeom>
                  </pic:spPr>
                </pic:pic>
              </a:graphicData>
            </a:graphic>
          </wp:inline>
        </w:drawing>
      </w:r>
    </w:p>
    <w:p w14:paraId="5098B14B"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5C33C02"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F37AF69" w14:textId="2CB5ED5D" w:rsidR="007429BA" w:rsidRPr="00C40622" w:rsidRDefault="007429BA"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6" w:name="_Toc154257136"/>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mật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khẩu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cũ</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sai</w:t>
      </w:r>
      <w:bookmarkEnd w:id="56"/>
      <w:proofErr w:type="spellEnd"/>
    </w:p>
    <w:p w14:paraId="65F4746A"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148D012C" w14:textId="1F5D2341" w:rsidR="00974DB8"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0FE14880" wp14:editId="705A5F4B">
            <wp:extent cx="5846445" cy="32131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9"/>
                    <a:stretch>
                      <a:fillRect/>
                    </a:stretch>
                  </pic:blipFill>
                  <pic:spPr>
                    <a:xfrm>
                      <a:off x="0" y="0"/>
                      <a:ext cx="5846445" cy="3213100"/>
                    </a:xfrm>
                    <a:prstGeom prst="rect">
                      <a:avLst/>
                    </a:prstGeom>
                  </pic:spPr>
                </pic:pic>
              </a:graphicData>
            </a:graphic>
          </wp:inline>
        </w:drawing>
      </w:r>
    </w:p>
    <w:p w14:paraId="1D19A173" w14:textId="5A5FC148" w:rsidR="007429BA" w:rsidRPr="00C40622" w:rsidRDefault="007429BA"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7" w:name="_Toc154257137"/>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đổi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mật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khẩu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thành</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công</w:t>
      </w:r>
      <w:bookmarkEnd w:id="57"/>
      <w:proofErr w:type="spellEnd"/>
    </w:p>
    <w:p w14:paraId="3EC60D5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B5B608D" w14:textId="3115FBE8" w:rsidR="007429BA"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37B2258E" wp14:editId="7685364F">
            <wp:extent cx="5846445" cy="32111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0"/>
                    <a:stretch>
                      <a:fillRect/>
                    </a:stretch>
                  </pic:blipFill>
                  <pic:spPr>
                    <a:xfrm>
                      <a:off x="0" y="0"/>
                      <a:ext cx="5846445" cy="3211195"/>
                    </a:xfrm>
                    <a:prstGeom prst="rect">
                      <a:avLst/>
                    </a:prstGeom>
                  </pic:spPr>
                </pic:pic>
              </a:graphicData>
            </a:graphic>
          </wp:inline>
        </w:drawing>
      </w:r>
    </w:p>
    <w:p w14:paraId="25E6FB67"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0628CC3"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77341F0"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CD6975C" w14:textId="674387A3" w:rsidR="007429BA" w:rsidRPr="00C40622" w:rsidRDefault="00974DB8"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8" w:name="_Toc154257138"/>
      <w:r w:rsidRPr="00C40622">
        <w:rPr>
          <w:rFonts w:ascii="Times New Roman" w:hAnsi="Times New Roman" w:cs="Times New Roman"/>
          <w:bCs/>
          <w:noProof/>
          <w:sz w:val="28"/>
          <w:szCs w:val="28"/>
        </w:rPr>
        <w:drawing>
          <wp:anchor distT="0" distB="0" distL="114300" distR="114300" simplePos="0" relativeHeight="251657216" behindDoc="0" locked="0" layoutInCell="1" allowOverlap="1" wp14:anchorId="1CB4C008" wp14:editId="21583E3E">
            <wp:simplePos x="0" y="0"/>
            <wp:positionH relativeFrom="column">
              <wp:posOffset>90805</wp:posOffset>
            </wp:positionH>
            <wp:positionV relativeFrom="paragraph">
              <wp:posOffset>942340</wp:posOffset>
            </wp:positionV>
            <wp:extent cx="5846445" cy="6819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6445" cy="681990"/>
                    </a:xfrm>
                    <a:prstGeom prst="rect">
                      <a:avLst/>
                    </a:prstGeom>
                  </pic:spPr>
                </pic:pic>
              </a:graphicData>
            </a:graphic>
          </wp:anchor>
        </w:drawing>
      </w:r>
      <w:proofErr w:type="spellStart"/>
      <w:r w:rsidR="007429BA" w:rsidRPr="00C40622">
        <w:rPr>
          <w:rFonts w:ascii="Times New Roman" w:hAnsi="Times New Roman" w:cs="Times New Roman"/>
          <w:b/>
          <w:color w:val="4472C4" w:themeColor="accent1"/>
          <w:sz w:val="28"/>
          <w:szCs w:val="28"/>
        </w:rPr>
        <w:t>Mật</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khẩu</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được</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mã</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hóa</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BcryPassword</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và</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lưu</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vào</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cơ</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sở</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dữ</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liệu</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để</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tăng</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tính</w:t>
      </w:r>
      <w:proofErr w:type="spellEnd"/>
      <w:r w:rsidR="007429BA" w:rsidRPr="00C40622">
        <w:rPr>
          <w:rFonts w:ascii="Times New Roman" w:hAnsi="Times New Roman" w:cs="Times New Roman"/>
          <w:b/>
          <w:color w:val="4472C4" w:themeColor="accent1"/>
          <w:sz w:val="28"/>
          <w:szCs w:val="28"/>
        </w:rPr>
        <w:t xml:space="preserve"> </w:t>
      </w:r>
      <w:proofErr w:type="spellStart"/>
      <w:r w:rsidR="007429BA" w:rsidRPr="00C40622">
        <w:rPr>
          <w:rFonts w:ascii="Times New Roman" w:hAnsi="Times New Roman" w:cs="Times New Roman"/>
          <w:b/>
          <w:color w:val="4472C4" w:themeColor="accent1"/>
          <w:sz w:val="28"/>
          <w:szCs w:val="28"/>
        </w:rPr>
        <w:t>bảo</w:t>
      </w:r>
      <w:proofErr w:type="spellEnd"/>
      <w:r w:rsidR="007429BA" w:rsidRPr="00C40622">
        <w:rPr>
          <w:rFonts w:ascii="Times New Roman" w:hAnsi="Times New Roman" w:cs="Times New Roman"/>
          <w:b/>
          <w:color w:val="4472C4" w:themeColor="accent1"/>
          <w:sz w:val="28"/>
          <w:szCs w:val="28"/>
        </w:rPr>
        <w:t xml:space="preserve"> mật</w:t>
      </w:r>
      <w:bookmarkEnd w:id="58"/>
    </w:p>
    <w:p w14:paraId="6862DB2B" w14:textId="3ABF4101"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793759A9" w14:textId="40CBD8A8" w:rsidR="007429BA"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sz w:val="28"/>
          <w:szCs w:val="28"/>
        </w:rPr>
        <w:br w:type="textWrapping" w:clear="all"/>
      </w:r>
    </w:p>
    <w:p w14:paraId="181C33F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52AB854"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569D5A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A2EC66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0669A79" w14:textId="1A678B28" w:rsidR="007429BA" w:rsidRPr="00C40622" w:rsidRDefault="007429BA" w:rsidP="00576441">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59" w:name="_Toc154257139"/>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trang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phẩm</w:t>
      </w:r>
      <w:bookmarkEnd w:id="59"/>
      <w:proofErr w:type="spellEnd"/>
    </w:p>
    <w:p w14:paraId="7BDE0B5B" w14:textId="77777777" w:rsidR="007429BA"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494691D" w14:textId="6AD2FD3D" w:rsidR="003051AE" w:rsidRPr="00C40622" w:rsidRDefault="007429BA"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7EDB1967" wp14:editId="6468E374">
            <wp:extent cx="5122985" cy="2811048"/>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5141191" cy="2821038"/>
                    </a:xfrm>
                    <a:prstGeom prst="rect">
                      <a:avLst/>
                    </a:prstGeom>
                  </pic:spPr>
                </pic:pic>
              </a:graphicData>
            </a:graphic>
          </wp:inline>
        </w:drawing>
      </w:r>
    </w:p>
    <w:p w14:paraId="280D322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6F63B55" w14:textId="11523E7F" w:rsidR="00F53209" w:rsidRPr="00C40622" w:rsidRDefault="00F53209"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0" w:name="_Toc154257140"/>
      <w:r w:rsidRPr="00C40622">
        <w:rPr>
          <w:rFonts w:ascii="Times New Roman" w:hAnsi="Times New Roman" w:cs="Times New Roman"/>
          <w:b/>
          <w:color w:val="4472C4" w:themeColor="accent1"/>
          <w:sz w:val="28"/>
          <w:szCs w:val="28"/>
        </w:rPr>
        <w:t xml:space="preserve">Thông tin chi </w:t>
      </w:r>
      <w:proofErr w:type="spellStart"/>
      <w:r w:rsidRPr="00C40622">
        <w:rPr>
          <w:rFonts w:ascii="Times New Roman" w:hAnsi="Times New Roman" w:cs="Times New Roman"/>
          <w:b/>
          <w:color w:val="4472C4" w:themeColor="accent1"/>
          <w:sz w:val="28"/>
          <w:szCs w:val="28"/>
        </w:rPr>
        <w:t>tiết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phẩm</w:t>
      </w:r>
      <w:proofErr w:type="spellEnd"/>
      <w:r w:rsidRPr="00C40622">
        <w:rPr>
          <w:rFonts w:ascii="Times New Roman" w:hAnsi="Times New Roman" w:cs="Times New Roman"/>
          <w:b/>
          <w:color w:val="4472C4" w:themeColor="accent1"/>
          <w:sz w:val="28"/>
          <w:szCs w:val="28"/>
        </w:rPr>
        <w:t xml:space="preserve"> laptop</w:t>
      </w:r>
      <w:bookmarkEnd w:id="60"/>
    </w:p>
    <w:p w14:paraId="515D09EE"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5BC84E05" w14:textId="4AB9DE4A" w:rsidR="00F53209" w:rsidRPr="00C40622" w:rsidRDefault="00F53209"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2A179E37" wp14:editId="75A5E805">
            <wp:extent cx="5498123" cy="3012114"/>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3"/>
                    <a:stretch>
                      <a:fillRect/>
                    </a:stretch>
                  </pic:blipFill>
                  <pic:spPr>
                    <a:xfrm>
                      <a:off x="0" y="0"/>
                      <a:ext cx="5514058" cy="3020844"/>
                    </a:xfrm>
                    <a:prstGeom prst="rect">
                      <a:avLst/>
                    </a:prstGeom>
                  </pic:spPr>
                </pic:pic>
              </a:graphicData>
            </a:graphic>
          </wp:inline>
        </w:drawing>
      </w:r>
    </w:p>
    <w:p w14:paraId="76D66E17"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D5EFBB4"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97EFFC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C9138AB" w14:textId="1B34541F" w:rsidR="00F53209" w:rsidRPr="00C40622" w:rsidRDefault="00F53209"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1" w:name="_Toc154257141"/>
      <w:r w:rsidRPr="00C40622">
        <w:rPr>
          <w:rFonts w:ascii="Times New Roman" w:hAnsi="Times New Roman" w:cs="Times New Roman"/>
          <w:b/>
          <w:color w:val="4472C4" w:themeColor="accent1"/>
          <w:sz w:val="28"/>
          <w:szCs w:val="28"/>
        </w:rPr>
        <w:lastRenderedPageBreak/>
        <w:t xml:space="preserve">Thông tin chi </w:t>
      </w:r>
      <w:proofErr w:type="spellStart"/>
      <w:r w:rsidRPr="00C40622">
        <w:rPr>
          <w:rFonts w:ascii="Times New Roman" w:hAnsi="Times New Roman" w:cs="Times New Roman"/>
          <w:b/>
          <w:color w:val="4472C4" w:themeColor="accent1"/>
          <w:sz w:val="28"/>
          <w:szCs w:val="28"/>
        </w:rPr>
        <w:t>tiết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phẩm</w:t>
      </w:r>
      <w:proofErr w:type="spellEnd"/>
      <w:r w:rsidRPr="00C40622">
        <w:rPr>
          <w:rFonts w:ascii="Times New Roman" w:hAnsi="Times New Roman" w:cs="Times New Roman"/>
          <w:b/>
          <w:color w:val="4472C4" w:themeColor="accent1"/>
          <w:sz w:val="28"/>
          <w:szCs w:val="28"/>
        </w:rPr>
        <w:t xml:space="preserve"> PC</w:t>
      </w:r>
      <w:bookmarkEnd w:id="61"/>
    </w:p>
    <w:p w14:paraId="11F25E8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369EE2C" w14:textId="5BC253BB" w:rsidR="00F53209" w:rsidRPr="00C40622" w:rsidRDefault="00F53209"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BC8294B" wp14:editId="6968E96C">
            <wp:extent cx="5846445" cy="32162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846445" cy="3216275"/>
                    </a:xfrm>
                    <a:prstGeom prst="rect">
                      <a:avLst/>
                    </a:prstGeom>
                  </pic:spPr>
                </pic:pic>
              </a:graphicData>
            </a:graphic>
          </wp:inline>
        </w:drawing>
      </w:r>
    </w:p>
    <w:p w14:paraId="118B7CD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2034E2D" w14:textId="418BF5C4" w:rsidR="00F53209" w:rsidRPr="00C40622" w:rsidRDefault="00F53209"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2" w:name="_Toc154257142"/>
      <w:proofErr w:type="spellStart"/>
      <w:r w:rsidRPr="00C40622">
        <w:rPr>
          <w:rFonts w:ascii="Times New Roman" w:hAnsi="Times New Roman" w:cs="Times New Roman"/>
          <w:b/>
          <w:color w:val="4472C4" w:themeColor="accent1"/>
          <w:sz w:val="28"/>
          <w:szCs w:val="28"/>
        </w:rPr>
        <w:t>Tìm</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kiếm</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phẩm</w:t>
      </w:r>
      <w:bookmarkEnd w:id="62"/>
      <w:proofErr w:type="spellEnd"/>
    </w:p>
    <w:p w14:paraId="657EB950"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0A06D1C7" w14:textId="26043DCE" w:rsidR="00F53209" w:rsidRPr="00C40622" w:rsidRDefault="00F53209"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29C31B44" wp14:editId="5CA0F5D8">
            <wp:extent cx="5846445" cy="3204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445" cy="3204845"/>
                    </a:xfrm>
                    <a:prstGeom prst="rect">
                      <a:avLst/>
                    </a:prstGeom>
                  </pic:spPr>
                </pic:pic>
              </a:graphicData>
            </a:graphic>
          </wp:inline>
        </w:drawing>
      </w:r>
    </w:p>
    <w:p w14:paraId="03075900" w14:textId="77777777" w:rsidR="004505B9" w:rsidRPr="00C40622" w:rsidRDefault="004505B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85ED274" w14:textId="31602523" w:rsidR="00F53209" w:rsidRPr="00C40622" w:rsidRDefault="00F53209"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3" w:name="_Toc154257143"/>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sửa</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sản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phẩm</w:t>
      </w:r>
      <w:bookmarkEnd w:id="63"/>
      <w:proofErr w:type="spellEnd"/>
    </w:p>
    <w:p w14:paraId="6E6890E6"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7BAD387C" w14:textId="70122621" w:rsidR="00F53209" w:rsidRPr="00C40622" w:rsidRDefault="00F53209"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055DDA8" wp14:editId="2B261C23">
            <wp:extent cx="5846445" cy="3206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445" cy="3206115"/>
                    </a:xfrm>
                    <a:prstGeom prst="rect">
                      <a:avLst/>
                    </a:prstGeom>
                  </pic:spPr>
                </pic:pic>
              </a:graphicData>
            </a:graphic>
          </wp:inline>
        </w:drawing>
      </w:r>
    </w:p>
    <w:p w14:paraId="289508E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B814C10" w14:textId="507D8DC0" w:rsidR="00F53209" w:rsidRPr="00C40622" w:rsidRDefault="00F53209"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4" w:name="_Toc154257144"/>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tạo</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kho</w:t>
      </w:r>
      <w:bookmarkEnd w:id="64"/>
      <w:proofErr w:type="spellEnd"/>
    </w:p>
    <w:p w14:paraId="58085FF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62E8D345" w14:textId="7883F7B5" w:rsidR="00DD3F2E" w:rsidRPr="00C40622" w:rsidRDefault="00A20AF1"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B57BEA7" wp14:editId="281B6A22">
            <wp:extent cx="5846445" cy="3206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6445" cy="3206115"/>
                    </a:xfrm>
                    <a:prstGeom prst="rect">
                      <a:avLst/>
                    </a:prstGeom>
                  </pic:spPr>
                </pic:pic>
              </a:graphicData>
            </a:graphic>
          </wp:inline>
        </w:drawing>
      </w:r>
    </w:p>
    <w:p w14:paraId="7F61AC51"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787EC6D" w14:textId="7BB3D703" w:rsidR="00A20AF1" w:rsidRPr="00C40622" w:rsidRDefault="00A20AF1"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5" w:name="_Toc154257145"/>
      <w:r w:rsidRPr="00C40622">
        <w:rPr>
          <w:rFonts w:ascii="Times New Roman" w:hAnsi="Times New Roman" w:cs="Times New Roman"/>
          <w:b/>
          <w:color w:val="4472C4" w:themeColor="accent1"/>
          <w:sz w:val="28"/>
          <w:szCs w:val="28"/>
        </w:rPr>
        <w:lastRenderedPageBreak/>
        <w:t xml:space="preserve">Chi </w:t>
      </w:r>
      <w:proofErr w:type="spellStart"/>
      <w:r w:rsidRPr="00C40622">
        <w:rPr>
          <w:rFonts w:ascii="Times New Roman" w:hAnsi="Times New Roman" w:cs="Times New Roman"/>
          <w:b/>
          <w:color w:val="4472C4" w:themeColor="accent1"/>
          <w:sz w:val="28"/>
          <w:szCs w:val="28"/>
        </w:rPr>
        <w:t>tiết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bookmarkEnd w:id="65"/>
      <w:proofErr w:type="spellEnd"/>
    </w:p>
    <w:p w14:paraId="1AB5B235" w14:textId="2D0CA987" w:rsidR="003051AE" w:rsidRPr="00C40622" w:rsidRDefault="003051A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9D06520" w14:textId="68EB24BE" w:rsidR="00A20AF1" w:rsidRPr="00C40622" w:rsidRDefault="00A20AF1"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2FDCA60D" wp14:editId="3124A086">
            <wp:extent cx="5846445" cy="3206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6445" cy="3206115"/>
                    </a:xfrm>
                    <a:prstGeom prst="rect">
                      <a:avLst/>
                    </a:prstGeom>
                  </pic:spPr>
                </pic:pic>
              </a:graphicData>
            </a:graphic>
          </wp:inline>
        </w:drawing>
      </w:r>
    </w:p>
    <w:p w14:paraId="28F61C04"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35C794C" w14:textId="3D4C8D3E" w:rsidR="00A20AF1" w:rsidRPr="00C40622" w:rsidRDefault="00A20AF1"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6" w:name="_Toc154257146"/>
      <w:proofErr w:type="spellStart"/>
      <w:r w:rsidRPr="00C40622">
        <w:rPr>
          <w:rFonts w:ascii="Times New Roman" w:hAnsi="Times New Roman" w:cs="Times New Roman"/>
          <w:b/>
          <w:color w:val="4472C4" w:themeColor="accent1"/>
          <w:sz w:val="28"/>
          <w:szCs w:val="28"/>
        </w:rPr>
        <w:t>Xuất</w:t>
      </w:r>
      <w:proofErr w:type="spellEnd"/>
      <w:r w:rsidRPr="00C40622">
        <w:rPr>
          <w:rFonts w:ascii="Times New Roman" w:hAnsi="Times New Roman" w:cs="Times New Roman"/>
          <w:b/>
          <w:color w:val="4472C4" w:themeColor="accent1"/>
          <w:sz w:val="28"/>
          <w:szCs w:val="28"/>
        </w:rPr>
        <w:t xml:space="preserve"> file excel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bookmarkEnd w:id="66"/>
      <w:proofErr w:type="spellEnd"/>
    </w:p>
    <w:p w14:paraId="2B0C536A"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1B172AB2" w14:textId="4D098FAB" w:rsidR="00A20AF1" w:rsidRPr="00C40622" w:rsidRDefault="00A20AF1"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E039221" wp14:editId="4A0F6E5C">
            <wp:extent cx="5846445" cy="3217545"/>
            <wp:effectExtent l="0" t="0" r="0" b="0"/>
            <wp:docPr id="36" name="Picture 3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 Excel&#10;&#10;Description automatically generated"/>
                    <pic:cNvPicPr/>
                  </pic:nvPicPr>
                  <pic:blipFill>
                    <a:blip r:embed="rId39"/>
                    <a:stretch>
                      <a:fillRect/>
                    </a:stretch>
                  </pic:blipFill>
                  <pic:spPr>
                    <a:xfrm>
                      <a:off x="0" y="0"/>
                      <a:ext cx="5846445" cy="3217545"/>
                    </a:xfrm>
                    <a:prstGeom prst="rect">
                      <a:avLst/>
                    </a:prstGeom>
                  </pic:spPr>
                </pic:pic>
              </a:graphicData>
            </a:graphic>
          </wp:inline>
        </w:drawing>
      </w:r>
    </w:p>
    <w:p w14:paraId="1F13F89E"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76275B6" w14:textId="3CD366CE" w:rsidR="00A20AF1" w:rsidRPr="00C40622" w:rsidRDefault="00A20AF1"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7" w:name="_Toc154257147"/>
      <w:proofErr w:type="spellStart"/>
      <w:r w:rsidRPr="00C40622">
        <w:rPr>
          <w:rFonts w:ascii="Times New Roman" w:hAnsi="Times New Roman" w:cs="Times New Roman"/>
          <w:b/>
          <w:color w:val="4472C4" w:themeColor="accent1"/>
          <w:sz w:val="28"/>
          <w:szCs w:val="28"/>
        </w:rPr>
        <w:lastRenderedPageBreak/>
        <w:t>Xuất</w:t>
      </w:r>
      <w:proofErr w:type="spellEnd"/>
      <w:r w:rsidRPr="00C40622">
        <w:rPr>
          <w:rFonts w:ascii="Times New Roman" w:hAnsi="Times New Roman" w:cs="Times New Roman"/>
          <w:b/>
          <w:color w:val="4472C4" w:themeColor="accent1"/>
          <w:sz w:val="28"/>
          <w:szCs w:val="28"/>
        </w:rPr>
        <w:t xml:space="preserve"> file PDF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bookmarkEnd w:id="67"/>
      <w:proofErr w:type="spellEnd"/>
    </w:p>
    <w:p w14:paraId="0A4FCB8D"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3FE01CA5" w14:textId="61494D78" w:rsidR="00A20AF1" w:rsidRPr="00C40622" w:rsidRDefault="00A20AF1"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3FC70EDA" wp14:editId="5A008709">
            <wp:extent cx="5846445" cy="307657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0"/>
                    <a:stretch>
                      <a:fillRect/>
                    </a:stretch>
                  </pic:blipFill>
                  <pic:spPr>
                    <a:xfrm>
                      <a:off x="0" y="0"/>
                      <a:ext cx="5846445" cy="3076575"/>
                    </a:xfrm>
                    <a:prstGeom prst="rect">
                      <a:avLst/>
                    </a:prstGeom>
                  </pic:spPr>
                </pic:pic>
              </a:graphicData>
            </a:graphic>
          </wp:inline>
        </w:drawing>
      </w:r>
    </w:p>
    <w:p w14:paraId="47165E0E"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BA00236" w14:textId="151BBA2A" w:rsidR="00D57D15"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8" w:name="_Toc154257148"/>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tạo</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xuất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kho</w:t>
      </w:r>
      <w:bookmarkEnd w:id="68"/>
      <w:proofErr w:type="spellEnd"/>
    </w:p>
    <w:p w14:paraId="74C7D0A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7A09AE1" w14:textId="22CC98FB" w:rsidR="00A20AF1"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B735A3A" wp14:editId="0C6F3EE5">
            <wp:extent cx="5846445" cy="3215005"/>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1"/>
                    <a:stretch>
                      <a:fillRect/>
                    </a:stretch>
                  </pic:blipFill>
                  <pic:spPr>
                    <a:xfrm>
                      <a:off x="0" y="0"/>
                      <a:ext cx="5846445" cy="3215005"/>
                    </a:xfrm>
                    <a:prstGeom prst="rect">
                      <a:avLst/>
                    </a:prstGeom>
                  </pic:spPr>
                </pic:pic>
              </a:graphicData>
            </a:graphic>
          </wp:inline>
        </w:drawing>
      </w:r>
    </w:p>
    <w:p w14:paraId="2B19E8CF"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5BB1AA6"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D7DD960" w14:textId="63C1A21D" w:rsidR="00D57D15"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69" w:name="_Toc154257149"/>
      <w:r w:rsidRPr="00C40622">
        <w:rPr>
          <w:rFonts w:ascii="Times New Roman" w:hAnsi="Times New Roman" w:cs="Times New Roman"/>
          <w:b/>
          <w:color w:val="4472C4" w:themeColor="accent1"/>
          <w:sz w:val="28"/>
          <w:szCs w:val="28"/>
        </w:rPr>
        <w:lastRenderedPageBreak/>
        <w:t xml:space="preserve">Chi </w:t>
      </w:r>
      <w:proofErr w:type="spellStart"/>
      <w:r w:rsidRPr="00C40622">
        <w:rPr>
          <w:rFonts w:ascii="Times New Roman" w:hAnsi="Times New Roman" w:cs="Times New Roman"/>
          <w:b/>
          <w:color w:val="4472C4" w:themeColor="accent1"/>
          <w:sz w:val="28"/>
          <w:szCs w:val="28"/>
        </w:rPr>
        <w:t>tiết</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xuất</w:t>
      </w:r>
      <w:bookmarkEnd w:id="69"/>
      <w:proofErr w:type="spellEnd"/>
    </w:p>
    <w:p w14:paraId="16AA70A1"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5F463815" w14:textId="74297826" w:rsidR="00D57D15"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04BC97AF" wp14:editId="5FB4BABF">
            <wp:extent cx="5846445" cy="3213100"/>
            <wp:effectExtent l="0" t="0" r="0"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2"/>
                    <a:stretch>
                      <a:fillRect/>
                    </a:stretch>
                  </pic:blipFill>
                  <pic:spPr>
                    <a:xfrm>
                      <a:off x="0" y="0"/>
                      <a:ext cx="5846445" cy="3213100"/>
                    </a:xfrm>
                    <a:prstGeom prst="rect">
                      <a:avLst/>
                    </a:prstGeom>
                  </pic:spPr>
                </pic:pic>
              </a:graphicData>
            </a:graphic>
          </wp:inline>
        </w:drawing>
      </w:r>
    </w:p>
    <w:p w14:paraId="405E63C2"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4529BE1E" w14:textId="16752FF8" w:rsidR="00D57D15"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0" w:name="_Toc154257150"/>
      <w:proofErr w:type="spellStart"/>
      <w:r w:rsidRPr="00C40622">
        <w:rPr>
          <w:rFonts w:ascii="Times New Roman" w:hAnsi="Times New Roman" w:cs="Times New Roman"/>
          <w:b/>
          <w:color w:val="4472C4" w:themeColor="accent1"/>
          <w:sz w:val="28"/>
          <w:szCs w:val="28"/>
        </w:rPr>
        <w:t>Xuất</w:t>
      </w:r>
      <w:proofErr w:type="spellEnd"/>
      <w:r w:rsidRPr="00C40622">
        <w:rPr>
          <w:rFonts w:ascii="Times New Roman" w:hAnsi="Times New Roman" w:cs="Times New Roman"/>
          <w:b/>
          <w:color w:val="4472C4" w:themeColor="accent1"/>
          <w:sz w:val="28"/>
          <w:szCs w:val="28"/>
        </w:rPr>
        <w:t xml:space="preserve"> file excel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xuất</w:t>
      </w:r>
      <w:bookmarkEnd w:id="70"/>
      <w:proofErr w:type="spellEnd"/>
    </w:p>
    <w:p w14:paraId="1E4F98F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237B1E3F" w14:textId="531E459C" w:rsidR="00DD3F2E"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602E709A" wp14:editId="4BA934D4">
            <wp:extent cx="5846445" cy="3585845"/>
            <wp:effectExtent l="0" t="0" r="0"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3"/>
                    <a:stretch>
                      <a:fillRect/>
                    </a:stretch>
                  </pic:blipFill>
                  <pic:spPr>
                    <a:xfrm>
                      <a:off x="0" y="0"/>
                      <a:ext cx="5846445" cy="3585845"/>
                    </a:xfrm>
                    <a:prstGeom prst="rect">
                      <a:avLst/>
                    </a:prstGeom>
                  </pic:spPr>
                </pic:pic>
              </a:graphicData>
            </a:graphic>
          </wp:inline>
        </w:drawing>
      </w:r>
    </w:p>
    <w:p w14:paraId="0555450F" w14:textId="28BDF31E" w:rsidR="00D57D15"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1" w:name="_Toc154257151"/>
      <w:proofErr w:type="spellStart"/>
      <w:r w:rsidRPr="00C40622">
        <w:rPr>
          <w:rFonts w:ascii="Times New Roman" w:hAnsi="Times New Roman" w:cs="Times New Roman"/>
          <w:b/>
          <w:color w:val="4472C4" w:themeColor="accent1"/>
          <w:sz w:val="28"/>
          <w:szCs w:val="28"/>
        </w:rPr>
        <w:lastRenderedPageBreak/>
        <w:t>Xuất</w:t>
      </w:r>
      <w:proofErr w:type="spellEnd"/>
      <w:r w:rsidRPr="00C40622">
        <w:rPr>
          <w:rFonts w:ascii="Times New Roman" w:hAnsi="Times New Roman" w:cs="Times New Roman"/>
          <w:b/>
          <w:color w:val="4472C4" w:themeColor="accent1"/>
          <w:sz w:val="28"/>
          <w:szCs w:val="28"/>
        </w:rPr>
        <w:t xml:space="preserve"> file PDF </w:t>
      </w:r>
      <w:proofErr w:type="spellStart"/>
      <w:r w:rsidRPr="00C40622">
        <w:rPr>
          <w:rFonts w:ascii="Times New Roman" w:hAnsi="Times New Roman" w:cs="Times New Roman"/>
          <w:b/>
          <w:color w:val="4472C4" w:themeColor="accent1"/>
          <w:sz w:val="28"/>
          <w:szCs w:val="28"/>
        </w:rPr>
        <w:t>phiếu</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xuất</w:t>
      </w:r>
      <w:bookmarkEnd w:id="71"/>
      <w:proofErr w:type="spellEnd"/>
    </w:p>
    <w:p w14:paraId="45E80A9E"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88C7F9A" w14:textId="6131B83D" w:rsidR="003051AE"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FC5654A" wp14:editId="4951C650">
            <wp:extent cx="5846445" cy="2267585"/>
            <wp:effectExtent l="0" t="0" r="0" b="0"/>
            <wp:docPr id="43" name="Picture 4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email&#10;&#10;Description automatically generated"/>
                    <pic:cNvPicPr/>
                  </pic:nvPicPr>
                  <pic:blipFill>
                    <a:blip r:embed="rId44"/>
                    <a:stretch>
                      <a:fillRect/>
                    </a:stretch>
                  </pic:blipFill>
                  <pic:spPr>
                    <a:xfrm>
                      <a:off x="0" y="0"/>
                      <a:ext cx="5846445" cy="2267585"/>
                    </a:xfrm>
                    <a:prstGeom prst="rect">
                      <a:avLst/>
                    </a:prstGeom>
                  </pic:spPr>
                </pic:pic>
              </a:graphicData>
            </a:graphic>
          </wp:inline>
        </w:drawing>
      </w:r>
    </w:p>
    <w:p w14:paraId="5BF6A014"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760FA8D" w14:textId="1A249E51" w:rsidR="00D57D15"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2" w:name="_Toc154257152"/>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nhập</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thông</w:t>
      </w:r>
      <w:proofErr w:type="spellEnd"/>
      <w:r w:rsidRPr="00C40622">
        <w:rPr>
          <w:rFonts w:ascii="Times New Roman" w:hAnsi="Times New Roman" w:cs="Times New Roman"/>
          <w:b/>
          <w:color w:val="4472C4" w:themeColor="accent1"/>
          <w:sz w:val="28"/>
          <w:szCs w:val="28"/>
        </w:rPr>
        <w:t xml:space="preserve"> tin </w:t>
      </w:r>
      <w:proofErr w:type="spellStart"/>
      <w:r w:rsidRPr="00C40622">
        <w:rPr>
          <w:rFonts w:ascii="Times New Roman" w:hAnsi="Times New Roman" w:cs="Times New Roman"/>
          <w:b/>
          <w:color w:val="4472C4" w:themeColor="accent1"/>
          <w:sz w:val="28"/>
          <w:szCs w:val="28"/>
        </w:rPr>
        <w:t>hàng</w:t>
      </w:r>
      <w:proofErr w:type="spellEnd"/>
      <w:r w:rsidRPr="00C40622">
        <w:rPr>
          <w:rFonts w:ascii="Times New Roman" w:hAnsi="Times New Roman" w:cs="Times New Roman"/>
          <w:b/>
          <w:color w:val="4472C4" w:themeColor="accent1"/>
          <w:sz w:val="28"/>
          <w:szCs w:val="28"/>
        </w:rPr>
        <w:t xml:space="preserve"> hóa</w:t>
      </w:r>
      <w:bookmarkEnd w:id="72"/>
    </w:p>
    <w:p w14:paraId="0DEB12B8"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C74003E" w14:textId="6126B949" w:rsidR="00D57D15"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2A9D613D" wp14:editId="391B2351">
            <wp:extent cx="5846445" cy="322135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5"/>
                    <a:stretch>
                      <a:fillRect/>
                    </a:stretch>
                  </pic:blipFill>
                  <pic:spPr>
                    <a:xfrm>
                      <a:off x="0" y="0"/>
                      <a:ext cx="5846445" cy="3221355"/>
                    </a:xfrm>
                    <a:prstGeom prst="rect">
                      <a:avLst/>
                    </a:prstGeom>
                  </pic:spPr>
                </pic:pic>
              </a:graphicData>
            </a:graphic>
          </wp:inline>
        </w:drawing>
      </w:r>
    </w:p>
    <w:p w14:paraId="3B5AFD2A"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10D7A27"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4800BAC"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C003F93"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FA662AF" w14:textId="09DA49CB" w:rsidR="003051AE" w:rsidRPr="00C40622" w:rsidRDefault="00D57D15"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3" w:name="_Toc154257153"/>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xóa</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thông</w:t>
      </w:r>
      <w:proofErr w:type="spellEnd"/>
      <w:r w:rsidRPr="00C40622">
        <w:rPr>
          <w:rFonts w:ascii="Times New Roman" w:hAnsi="Times New Roman" w:cs="Times New Roman"/>
          <w:b/>
          <w:color w:val="4472C4" w:themeColor="accent1"/>
          <w:sz w:val="28"/>
          <w:szCs w:val="28"/>
        </w:rPr>
        <w:t xml:space="preserve"> tin </w:t>
      </w:r>
      <w:proofErr w:type="spellStart"/>
      <w:r w:rsidRPr="00C40622">
        <w:rPr>
          <w:rFonts w:ascii="Times New Roman" w:hAnsi="Times New Roman" w:cs="Times New Roman"/>
          <w:b/>
          <w:color w:val="4472C4" w:themeColor="accent1"/>
          <w:sz w:val="28"/>
          <w:szCs w:val="28"/>
        </w:rPr>
        <w:t>hàng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hóa</w:t>
      </w:r>
      <w:bookmarkEnd w:id="73"/>
      <w:proofErr w:type="spellEnd"/>
    </w:p>
    <w:p w14:paraId="75DFEF0B"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287EA754" w14:textId="7DCA962D" w:rsidR="00D57D15" w:rsidRPr="00C40622" w:rsidRDefault="00D57D15"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5FF03102" wp14:editId="092E2752">
            <wp:extent cx="5846445" cy="3215005"/>
            <wp:effectExtent l="0" t="0" r="0" b="0"/>
            <wp:docPr id="45" name="Picture 4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 Excel&#10;&#10;Description automatically generated"/>
                    <pic:cNvPicPr/>
                  </pic:nvPicPr>
                  <pic:blipFill>
                    <a:blip r:embed="rId46"/>
                    <a:stretch>
                      <a:fillRect/>
                    </a:stretch>
                  </pic:blipFill>
                  <pic:spPr>
                    <a:xfrm>
                      <a:off x="0" y="0"/>
                      <a:ext cx="5846445" cy="3215005"/>
                    </a:xfrm>
                    <a:prstGeom prst="rect">
                      <a:avLst/>
                    </a:prstGeom>
                  </pic:spPr>
                </pic:pic>
              </a:graphicData>
            </a:graphic>
          </wp:inline>
        </w:drawing>
      </w:r>
    </w:p>
    <w:p w14:paraId="4AC108C3"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DD6B2A7" w14:textId="164DA559" w:rsidR="00E54BBE" w:rsidRPr="00C40622" w:rsidRDefault="00E54BBE"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4" w:name="_Toc154257154"/>
      <w:proofErr w:type="spellStart"/>
      <w:r w:rsidRPr="00C40622">
        <w:rPr>
          <w:rFonts w:ascii="Times New Roman" w:hAnsi="Times New Roman" w:cs="Times New Roman"/>
          <w:b/>
          <w:color w:val="4472C4" w:themeColor="accent1"/>
          <w:sz w:val="28"/>
          <w:szCs w:val="28"/>
        </w:rPr>
        <w:t>Thống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kê</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hàng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hóa</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theo</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ngày</w:t>
      </w:r>
      <w:bookmarkEnd w:id="74"/>
      <w:proofErr w:type="spellEnd"/>
    </w:p>
    <w:p w14:paraId="62A16D41"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72300524" w14:textId="55DA113C" w:rsidR="00E54BBE" w:rsidRPr="00C40622" w:rsidRDefault="00E54BB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1CABB182" wp14:editId="5F7FF59B">
            <wp:extent cx="5846445" cy="3221990"/>
            <wp:effectExtent l="0" t="0" r="0"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47"/>
                    <a:stretch>
                      <a:fillRect/>
                    </a:stretch>
                  </pic:blipFill>
                  <pic:spPr>
                    <a:xfrm>
                      <a:off x="0" y="0"/>
                      <a:ext cx="5846445" cy="3221990"/>
                    </a:xfrm>
                    <a:prstGeom prst="rect">
                      <a:avLst/>
                    </a:prstGeom>
                  </pic:spPr>
                </pic:pic>
              </a:graphicData>
            </a:graphic>
          </wp:inline>
        </w:drawing>
      </w:r>
    </w:p>
    <w:p w14:paraId="0AEEBA90" w14:textId="77777777" w:rsidR="00DD3F2E" w:rsidRPr="00C40622" w:rsidRDefault="00DD3F2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0E3859E" w14:textId="3BCD0E71" w:rsidR="00E54BBE" w:rsidRPr="00C40622" w:rsidRDefault="00E54BBE"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5" w:name="_Toc154257155"/>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thêm</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nhân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viên</w:t>
      </w:r>
      <w:bookmarkEnd w:id="75"/>
      <w:proofErr w:type="spellEnd"/>
    </w:p>
    <w:p w14:paraId="413EDDE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55521B76" w14:textId="04017FA7" w:rsidR="00E54BBE" w:rsidRPr="00C40622" w:rsidRDefault="00E54BB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215344AD" wp14:editId="5D312E45">
            <wp:extent cx="5846445" cy="3203575"/>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8"/>
                    <a:stretch>
                      <a:fillRect/>
                    </a:stretch>
                  </pic:blipFill>
                  <pic:spPr>
                    <a:xfrm>
                      <a:off x="0" y="0"/>
                      <a:ext cx="5846445" cy="3203575"/>
                    </a:xfrm>
                    <a:prstGeom prst="rect">
                      <a:avLst/>
                    </a:prstGeom>
                  </pic:spPr>
                </pic:pic>
              </a:graphicData>
            </a:graphic>
          </wp:inline>
        </w:drawing>
      </w:r>
    </w:p>
    <w:p w14:paraId="27899947"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68D3D02" w14:textId="44AFC6FD" w:rsidR="00E54BBE" w:rsidRPr="00C40622" w:rsidRDefault="00E54BBE"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6" w:name="_Toc154257156"/>
      <w:r w:rsidRPr="00C40622">
        <w:rPr>
          <w:rFonts w:ascii="Times New Roman" w:hAnsi="Times New Roman" w:cs="Times New Roman"/>
          <w:b/>
          <w:color w:val="4472C4" w:themeColor="accent1"/>
          <w:sz w:val="28"/>
          <w:szCs w:val="28"/>
        </w:rPr>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xóa</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nhân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viên</w:t>
      </w:r>
      <w:bookmarkEnd w:id="76"/>
      <w:proofErr w:type="spellEnd"/>
    </w:p>
    <w:p w14:paraId="35B593FC"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3EA762FC" w14:textId="09C64166" w:rsidR="00E54BBE" w:rsidRPr="00C40622" w:rsidRDefault="00E54BB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43FB8BAF" wp14:editId="58DC4ADE">
            <wp:extent cx="5846445" cy="321754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9"/>
                    <a:stretch>
                      <a:fillRect/>
                    </a:stretch>
                  </pic:blipFill>
                  <pic:spPr>
                    <a:xfrm>
                      <a:off x="0" y="0"/>
                      <a:ext cx="5846445" cy="3217545"/>
                    </a:xfrm>
                    <a:prstGeom prst="rect">
                      <a:avLst/>
                    </a:prstGeom>
                  </pic:spPr>
                </pic:pic>
              </a:graphicData>
            </a:graphic>
          </wp:inline>
        </w:drawing>
      </w:r>
    </w:p>
    <w:p w14:paraId="78F74B93" w14:textId="77777777" w:rsidR="005D7BBE" w:rsidRPr="00C40622" w:rsidRDefault="005D7BBE"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F38ABB3" w14:textId="2671ABC2" w:rsidR="005D7BBE" w:rsidRPr="00C40622" w:rsidRDefault="005D7BBE" w:rsidP="00361024">
      <w:pPr>
        <w:pStyle w:val="Footer"/>
        <w:numPr>
          <w:ilvl w:val="0"/>
          <w:numId w:val="69"/>
        </w:numPr>
        <w:tabs>
          <w:tab w:val="right" w:leader="dot" w:pos="8600"/>
        </w:tabs>
        <w:spacing w:before="40" w:after="40" w:line="360" w:lineRule="auto"/>
        <w:ind w:left="0" w:hanging="567"/>
        <w:jc w:val="both"/>
        <w:outlineLvl w:val="3"/>
        <w:rPr>
          <w:rFonts w:ascii="Times New Roman" w:hAnsi="Times New Roman" w:cs="Times New Roman"/>
          <w:b/>
          <w:color w:val="4472C4" w:themeColor="accent1"/>
          <w:sz w:val="28"/>
          <w:szCs w:val="28"/>
        </w:rPr>
      </w:pPr>
      <w:bookmarkStart w:id="77" w:name="_Toc154257157"/>
      <w:r w:rsidRPr="00C40622">
        <w:rPr>
          <w:rFonts w:ascii="Times New Roman" w:hAnsi="Times New Roman" w:cs="Times New Roman"/>
          <w:b/>
          <w:color w:val="4472C4" w:themeColor="accent1"/>
          <w:sz w:val="28"/>
          <w:szCs w:val="28"/>
        </w:rPr>
        <w:lastRenderedPageBreak/>
        <w:t xml:space="preserve">Giao </w:t>
      </w:r>
      <w:proofErr w:type="spellStart"/>
      <w:r w:rsidRPr="00C40622">
        <w:rPr>
          <w:rFonts w:ascii="Times New Roman" w:hAnsi="Times New Roman" w:cs="Times New Roman"/>
          <w:b/>
          <w:color w:val="4472C4" w:themeColor="accent1"/>
          <w:sz w:val="28"/>
          <w:szCs w:val="28"/>
        </w:rPr>
        <w:t>diện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khôi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phục</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lại</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mật</w:t>
      </w:r>
      <w:proofErr w:type="spellEnd"/>
      <w:r w:rsidRPr="00C40622">
        <w:rPr>
          <w:rFonts w:ascii="Times New Roman" w:hAnsi="Times New Roman" w:cs="Times New Roman"/>
          <w:b/>
          <w:color w:val="4472C4" w:themeColor="accent1"/>
          <w:sz w:val="28"/>
          <w:szCs w:val="28"/>
        </w:rPr>
        <w:t xml:space="preserve"> khẩu</w:t>
      </w:r>
      <w:bookmarkEnd w:id="77"/>
    </w:p>
    <w:p w14:paraId="62F5DD64"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color w:val="4472C4" w:themeColor="accent1"/>
          <w:sz w:val="28"/>
          <w:szCs w:val="28"/>
        </w:rPr>
      </w:pPr>
    </w:p>
    <w:p w14:paraId="47929B36" w14:textId="1D87E2AF" w:rsidR="005D7BBE" w:rsidRPr="00C40622" w:rsidRDefault="005D7BBE" w:rsidP="00361024">
      <w:pPr>
        <w:pStyle w:val="Footer"/>
        <w:tabs>
          <w:tab w:val="right" w:leader="dot" w:pos="8600"/>
        </w:tabs>
        <w:spacing w:before="40" w:after="40" w:line="360" w:lineRule="auto"/>
        <w:jc w:val="both"/>
        <w:rPr>
          <w:rFonts w:ascii="Times New Roman" w:hAnsi="Times New Roman" w:cs="Times New Roman"/>
          <w:bCs/>
          <w:sz w:val="28"/>
          <w:szCs w:val="28"/>
        </w:rPr>
      </w:pPr>
      <w:r w:rsidRPr="00C40622">
        <w:rPr>
          <w:rFonts w:ascii="Times New Roman" w:hAnsi="Times New Roman" w:cs="Times New Roman"/>
          <w:bCs/>
          <w:noProof/>
          <w:sz w:val="28"/>
          <w:szCs w:val="28"/>
        </w:rPr>
        <w:drawing>
          <wp:inline distT="0" distB="0" distL="0" distR="0" wp14:anchorId="011007A7" wp14:editId="6180486F">
            <wp:extent cx="5846445" cy="445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6445" cy="4455160"/>
                    </a:xfrm>
                    <a:prstGeom prst="rect">
                      <a:avLst/>
                    </a:prstGeom>
                  </pic:spPr>
                </pic:pic>
              </a:graphicData>
            </a:graphic>
          </wp:inline>
        </w:drawing>
      </w:r>
    </w:p>
    <w:p w14:paraId="331FDE0F" w14:textId="77777777" w:rsidR="00E0362C" w:rsidRPr="00C40622" w:rsidRDefault="00E0362C"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9D3E38C"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12E0921"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2B8B81C2"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1E972BD1"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B558667"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C7B02CF"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AFE2595"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722F2C0A"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61D6D4D5"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3A4DED0B" w14:textId="77777777" w:rsidR="006F61C9" w:rsidRPr="00C40622" w:rsidRDefault="006F61C9"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015A922A" w14:textId="0AA60331" w:rsidR="00361024" w:rsidRDefault="00C40622" w:rsidP="00361024">
      <w:pPr>
        <w:pStyle w:val="Footer"/>
        <w:tabs>
          <w:tab w:val="right" w:leader="dot" w:pos="8600"/>
        </w:tabs>
        <w:spacing w:before="40" w:after="40" w:line="360" w:lineRule="auto"/>
        <w:jc w:val="both"/>
        <w:outlineLvl w:val="0"/>
        <w:rPr>
          <w:rFonts w:ascii="Times New Roman" w:hAnsi="Times New Roman" w:cs="Times New Roman"/>
          <w:b/>
          <w:color w:val="FF0000"/>
          <w:sz w:val="32"/>
          <w:szCs w:val="32"/>
        </w:rPr>
      </w:pPr>
      <w:bookmarkStart w:id="78" w:name="_Toc154257158"/>
      <w:proofErr w:type="spellStart"/>
      <w:r w:rsidRPr="00381E8D">
        <w:rPr>
          <w:rFonts w:ascii="Times New Roman" w:hAnsi="Times New Roman" w:cs="Times New Roman"/>
          <w:b/>
          <w:color w:val="FF0000"/>
          <w:sz w:val="32"/>
          <w:szCs w:val="32"/>
        </w:rPr>
        <w:lastRenderedPageBreak/>
        <w:t>CHƯƠNG</w:t>
      </w:r>
      <w:proofErr w:type="spellEnd"/>
      <w:r w:rsidRPr="00381E8D">
        <w:rPr>
          <w:rFonts w:ascii="Times New Roman" w:hAnsi="Times New Roman" w:cs="Times New Roman"/>
          <w:b/>
          <w:color w:val="FF0000"/>
          <w:sz w:val="32"/>
          <w:szCs w:val="32"/>
        </w:rPr>
        <w:t xml:space="preserve"> 4: </w:t>
      </w:r>
      <w:proofErr w:type="spellStart"/>
      <w:r w:rsidRPr="00381E8D">
        <w:rPr>
          <w:rFonts w:ascii="Times New Roman" w:hAnsi="Times New Roman" w:cs="Times New Roman"/>
          <w:b/>
          <w:color w:val="FF0000"/>
          <w:sz w:val="32"/>
          <w:szCs w:val="32"/>
        </w:rPr>
        <w:t>KẾT</w:t>
      </w:r>
      <w:proofErr w:type="spellEnd"/>
      <w:r w:rsidRPr="00381E8D">
        <w:rPr>
          <w:rFonts w:ascii="Times New Roman" w:hAnsi="Times New Roman" w:cs="Times New Roman"/>
          <w:b/>
          <w:color w:val="FF0000"/>
          <w:sz w:val="32"/>
          <w:szCs w:val="32"/>
        </w:rPr>
        <w:t xml:space="preserve"> LUẬN</w:t>
      </w:r>
      <w:bookmarkEnd w:id="78"/>
    </w:p>
    <w:p w14:paraId="08EDD56F" w14:textId="77777777" w:rsidR="00361024" w:rsidRPr="00361024" w:rsidRDefault="00361024" w:rsidP="00361024">
      <w:pPr>
        <w:pStyle w:val="Footer"/>
        <w:tabs>
          <w:tab w:val="right" w:leader="dot" w:pos="8600"/>
        </w:tabs>
        <w:spacing w:before="40" w:after="40" w:line="360" w:lineRule="auto"/>
        <w:jc w:val="both"/>
        <w:rPr>
          <w:rFonts w:ascii="Times New Roman" w:hAnsi="Times New Roman" w:cs="Times New Roman"/>
          <w:bCs/>
          <w:sz w:val="28"/>
          <w:szCs w:val="28"/>
        </w:rPr>
      </w:pPr>
    </w:p>
    <w:p w14:paraId="59A577B0" w14:textId="77777777" w:rsidR="00361024" w:rsidRPr="00361024" w:rsidRDefault="00361024" w:rsidP="00361024">
      <w:pPr>
        <w:pStyle w:val="Footer"/>
        <w:numPr>
          <w:ilvl w:val="0"/>
          <w:numId w:val="81"/>
        </w:numPr>
        <w:tabs>
          <w:tab w:val="right" w:leader="dot" w:pos="8600"/>
        </w:tabs>
        <w:spacing w:before="40" w:after="40" w:line="360" w:lineRule="auto"/>
        <w:ind w:left="567" w:hanging="567"/>
        <w:jc w:val="both"/>
        <w:outlineLvl w:val="1"/>
        <w:rPr>
          <w:rFonts w:ascii="Times New Roman" w:hAnsi="Times New Roman" w:cs="Times New Roman"/>
          <w:b/>
          <w:color w:val="4472C4" w:themeColor="accent1"/>
          <w:sz w:val="28"/>
          <w:szCs w:val="28"/>
        </w:rPr>
      </w:pPr>
      <w:bookmarkStart w:id="79" w:name="_Toc154257159"/>
      <w:proofErr w:type="spellStart"/>
      <w:r w:rsidRPr="00361024">
        <w:rPr>
          <w:rFonts w:ascii="Times New Roman" w:hAnsi="Times New Roman" w:cs="Times New Roman"/>
          <w:b/>
          <w:color w:val="4472C4" w:themeColor="accent1"/>
          <w:sz w:val="28"/>
          <w:szCs w:val="28"/>
        </w:rPr>
        <w:t>Kết</w:t>
      </w:r>
      <w:proofErr w:type="spellEnd"/>
      <w:r w:rsidRPr="00361024">
        <w:rPr>
          <w:rFonts w:ascii="Times New Roman" w:hAnsi="Times New Roman" w:cs="Times New Roman"/>
          <w:b/>
          <w:color w:val="4472C4" w:themeColor="accent1"/>
          <w:sz w:val="28"/>
          <w:szCs w:val="28"/>
        </w:rPr>
        <w:t xml:space="preserve"> </w:t>
      </w:r>
      <w:proofErr w:type="spellStart"/>
      <w:r w:rsidRPr="00361024">
        <w:rPr>
          <w:rFonts w:ascii="Times New Roman" w:hAnsi="Times New Roman" w:cs="Times New Roman"/>
          <w:b/>
          <w:color w:val="4472C4" w:themeColor="accent1"/>
          <w:sz w:val="28"/>
          <w:szCs w:val="28"/>
        </w:rPr>
        <w:t>quả</w:t>
      </w:r>
      <w:proofErr w:type="spellEnd"/>
      <w:r w:rsidRPr="00361024">
        <w:rPr>
          <w:rFonts w:ascii="Times New Roman" w:hAnsi="Times New Roman" w:cs="Times New Roman"/>
          <w:b/>
          <w:color w:val="4472C4" w:themeColor="accent1"/>
          <w:sz w:val="28"/>
          <w:szCs w:val="28"/>
        </w:rPr>
        <w:t xml:space="preserve"> </w:t>
      </w:r>
      <w:proofErr w:type="spellStart"/>
      <w:r w:rsidRPr="00361024">
        <w:rPr>
          <w:rFonts w:ascii="Times New Roman" w:hAnsi="Times New Roman" w:cs="Times New Roman"/>
          <w:b/>
          <w:color w:val="4472C4" w:themeColor="accent1"/>
          <w:sz w:val="28"/>
          <w:szCs w:val="28"/>
        </w:rPr>
        <w:t>đạt</w:t>
      </w:r>
      <w:proofErr w:type="spellEnd"/>
      <w:r w:rsidRPr="00361024">
        <w:rPr>
          <w:rFonts w:ascii="Times New Roman" w:hAnsi="Times New Roman" w:cs="Times New Roman"/>
          <w:b/>
          <w:color w:val="4472C4" w:themeColor="accent1"/>
          <w:sz w:val="28"/>
          <w:szCs w:val="28"/>
        </w:rPr>
        <w:t xml:space="preserve"> </w:t>
      </w:r>
      <w:proofErr w:type="spellStart"/>
      <w:r w:rsidRPr="00361024">
        <w:rPr>
          <w:rFonts w:ascii="Times New Roman" w:hAnsi="Times New Roman" w:cs="Times New Roman"/>
          <w:b/>
          <w:color w:val="4472C4" w:themeColor="accent1"/>
          <w:sz w:val="28"/>
          <w:szCs w:val="28"/>
        </w:rPr>
        <w:t>được</w:t>
      </w:r>
      <w:bookmarkEnd w:id="79"/>
      <w:proofErr w:type="spellEnd"/>
    </w:p>
    <w:p w14:paraId="7D401CFE" w14:textId="665EB07C"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
          <w:color w:val="FF0000"/>
          <w:sz w:val="28"/>
          <w:szCs w:val="28"/>
        </w:rPr>
      </w:pPr>
      <w:r w:rsidRPr="00361024">
        <w:rPr>
          <w:rFonts w:ascii="Times New Roman" w:hAnsi="Times New Roman" w:cs="Times New Roman"/>
          <w:b/>
          <w:sz w:val="28"/>
          <w:szCs w:val="28"/>
        </w:rPr>
        <w:t xml:space="preserve">Quản </w:t>
      </w:r>
      <w:proofErr w:type="spellStart"/>
      <w:r w:rsidRPr="00361024">
        <w:rPr>
          <w:rFonts w:ascii="Times New Roman" w:hAnsi="Times New Roman" w:cs="Times New Roman"/>
          <w:b/>
          <w:sz w:val="28"/>
          <w:szCs w:val="28"/>
        </w:rPr>
        <w:t>lý</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hiệu</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quả</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Hệ</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thống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quản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lý</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máy</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tính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một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cách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hiệu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quả</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hơn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thông</w:t>
      </w:r>
      <w:proofErr w:type="spellEnd"/>
      <w:r w:rsidRPr="00361024">
        <w:rPr>
          <w:rFonts w:ascii="Times New Roman" w:hAnsi="Times New Roman" w:cs="Times New Roman"/>
          <w:bCs/>
          <w:sz w:val="28"/>
          <w:szCs w:val="28"/>
        </w:rPr>
        <w:t xml:space="preserve"> qua </w:t>
      </w:r>
      <w:proofErr w:type="spellStart"/>
      <w:r w:rsidRPr="00361024">
        <w:rPr>
          <w:rFonts w:ascii="Times New Roman" w:hAnsi="Times New Roman" w:cs="Times New Roman"/>
          <w:bCs/>
          <w:sz w:val="28"/>
          <w:szCs w:val="28"/>
        </w:rPr>
        <w:t>việc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tự</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động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quy</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trình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quản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lý</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tồn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nhập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xuất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w:t>
      </w:r>
    </w:p>
    <w:p w14:paraId="1FA54432"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proofErr w:type="spellStart"/>
      <w:r w:rsidRPr="00361024">
        <w:rPr>
          <w:rFonts w:ascii="Times New Roman" w:hAnsi="Times New Roman" w:cs="Times New Roman"/>
          <w:b/>
          <w:sz w:val="28"/>
          <w:szCs w:val="28"/>
        </w:rPr>
        <w:t>Dễ</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dàng</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cập</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nhật</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thông</w:t>
      </w:r>
      <w:proofErr w:type="spellEnd"/>
      <w:r w:rsidRPr="00361024">
        <w:rPr>
          <w:rFonts w:ascii="Times New Roman" w:hAnsi="Times New Roman" w:cs="Times New Roman"/>
          <w:b/>
          <w:sz w:val="28"/>
          <w:szCs w:val="28"/>
        </w:rPr>
        <w:t xml:space="preserve"> tin:</w:t>
      </w:r>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Người</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dùng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có</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thể</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dễ</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thêm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sửa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thông</w:t>
      </w:r>
      <w:proofErr w:type="spellEnd"/>
      <w:r w:rsidRPr="00361024">
        <w:rPr>
          <w:rFonts w:ascii="Times New Roman" w:hAnsi="Times New Roman" w:cs="Times New Roman"/>
          <w:bCs/>
          <w:sz w:val="28"/>
          <w:szCs w:val="28"/>
        </w:rPr>
        <w:t xml:space="preserve"> tin </w:t>
      </w:r>
      <w:proofErr w:type="spellStart"/>
      <w:r w:rsidRPr="00361024">
        <w:rPr>
          <w:rFonts w:ascii="Times New Roman" w:hAnsi="Times New Roman" w:cs="Times New Roman"/>
          <w:bCs/>
          <w:sz w:val="28"/>
          <w:szCs w:val="28"/>
        </w:rPr>
        <w:t>về</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máy</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tính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cập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nhật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thông</w:t>
      </w:r>
      <w:proofErr w:type="spellEnd"/>
      <w:r w:rsidRPr="00361024">
        <w:rPr>
          <w:rFonts w:ascii="Times New Roman" w:hAnsi="Times New Roman" w:cs="Times New Roman"/>
          <w:bCs/>
          <w:sz w:val="28"/>
          <w:szCs w:val="28"/>
        </w:rPr>
        <w:t xml:space="preserve"> tin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một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cách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linh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hoạt</w:t>
      </w:r>
      <w:proofErr w:type="spellEnd"/>
      <w:r w:rsidRPr="00361024">
        <w:rPr>
          <w:rFonts w:ascii="Times New Roman" w:hAnsi="Times New Roman" w:cs="Times New Roman"/>
          <w:bCs/>
          <w:sz w:val="28"/>
          <w:szCs w:val="28"/>
        </w:rPr>
        <w:t>.</w:t>
      </w:r>
    </w:p>
    <w:p w14:paraId="2235F8D3"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proofErr w:type="spellStart"/>
      <w:r w:rsidRPr="00361024">
        <w:rPr>
          <w:rFonts w:ascii="Times New Roman" w:hAnsi="Times New Roman" w:cs="Times New Roman"/>
          <w:b/>
          <w:sz w:val="28"/>
          <w:szCs w:val="28"/>
        </w:rPr>
        <w:t>Tìm</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kiếm</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thông</w:t>
      </w:r>
      <w:proofErr w:type="spellEnd"/>
      <w:r w:rsidRPr="00361024">
        <w:rPr>
          <w:rFonts w:ascii="Times New Roman" w:hAnsi="Times New Roman" w:cs="Times New Roman"/>
          <w:b/>
          <w:sz w:val="28"/>
          <w:szCs w:val="28"/>
        </w:rPr>
        <w:t xml:space="preserve"> tin </w:t>
      </w:r>
      <w:proofErr w:type="spellStart"/>
      <w:r w:rsidRPr="00361024">
        <w:rPr>
          <w:rFonts w:ascii="Times New Roman" w:hAnsi="Times New Roman" w:cs="Times New Roman"/>
          <w:b/>
          <w:sz w:val="28"/>
          <w:szCs w:val="28"/>
        </w:rPr>
        <w:t>nhanh</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chóng</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Có</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khả</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năng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tìm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kiếm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thông</w:t>
      </w:r>
      <w:proofErr w:type="spellEnd"/>
      <w:r w:rsidRPr="00361024">
        <w:rPr>
          <w:rFonts w:ascii="Times New Roman" w:hAnsi="Times New Roman" w:cs="Times New Roman"/>
          <w:bCs/>
          <w:sz w:val="28"/>
          <w:szCs w:val="28"/>
        </w:rPr>
        <w:t xml:space="preserve"> tin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dựa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trên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nhiều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tiêu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chí</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như</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tên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máy</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mã</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máy</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đơn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giá</w:t>
      </w:r>
      <w:proofErr w:type="spellEnd"/>
      <w:r w:rsidRPr="00361024">
        <w:rPr>
          <w:rFonts w:ascii="Times New Roman" w:hAnsi="Times New Roman" w:cs="Times New Roman"/>
          <w:bCs/>
          <w:sz w:val="28"/>
          <w:szCs w:val="28"/>
        </w:rPr>
        <w:t xml:space="preserve">, RAM, CPU,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xuất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xứ</w:t>
      </w:r>
      <w:proofErr w:type="spellEnd"/>
      <w:r w:rsidRPr="00361024">
        <w:rPr>
          <w:rFonts w:ascii="Times New Roman" w:hAnsi="Times New Roman" w:cs="Times New Roman"/>
          <w:bCs/>
          <w:sz w:val="28"/>
          <w:szCs w:val="28"/>
        </w:rPr>
        <w:t>.</w:t>
      </w:r>
    </w:p>
    <w:p w14:paraId="0B977525"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r w:rsidRPr="00361024">
        <w:rPr>
          <w:rFonts w:ascii="Times New Roman" w:hAnsi="Times New Roman" w:cs="Times New Roman"/>
          <w:b/>
          <w:sz w:val="28"/>
          <w:szCs w:val="28"/>
        </w:rPr>
        <w:t xml:space="preserve">Quản </w:t>
      </w:r>
      <w:proofErr w:type="spellStart"/>
      <w:r w:rsidRPr="00361024">
        <w:rPr>
          <w:rFonts w:ascii="Times New Roman" w:hAnsi="Times New Roman" w:cs="Times New Roman"/>
          <w:b/>
          <w:sz w:val="28"/>
          <w:szCs w:val="28"/>
        </w:rPr>
        <w:t>lý</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phiếu</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nhập</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và</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xuất</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hàng</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Hệ</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thống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hỗ</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trợ</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quản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lý</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phiếu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nhập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xuất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theo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dõi</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giao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dịch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cập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nhật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tình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trạng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tồn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kho</w:t>
      </w:r>
      <w:proofErr w:type="spellEnd"/>
      <w:r w:rsidRPr="00361024">
        <w:rPr>
          <w:rFonts w:ascii="Times New Roman" w:hAnsi="Times New Roman" w:cs="Times New Roman"/>
          <w:bCs/>
          <w:sz w:val="28"/>
          <w:szCs w:val="28"/>
        </w:rPr>
        <w:t>.</w:t>
      </w:r>
    </w:p>
    <w:p w14:paraId="4C75D2A6"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r w:rsidRPr="00361024">
        <w:rPr>
          <w:rFonts w:ascii="Times New Roman" w:hAnsi="Times New Roman" w:cs="Times New Roman"/>
          <w:b/>
          <w:sz w:val="28"/>
          <w:szCs w:val="28"/>
        </w:rPr>
        <w:t xml:space="preserve">Báo </w:t>
      </w:r>
      <w:proofErr w:type="spellStart"/>
      <w:r w:rsidRPr="00361024">
        <w:rPr>
          <w:rFonts w:ascii="Times New Roman" w:hAnsi="Times New Roman" w:cs="Times New Roman"/>
          <w:b/>
          <w:sz w:val="28"/>
          <w:szCs w:val="28"/>
        </w:rPr>
        <w:t>cáo</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thống</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kê</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Cung </w:t>
      </w:r>
      <w:proofErr w:type="spellStart"/>
      <w:r w:rsidRPr="00361024">
        <w:rPr>
          <w:rFonts w:ascii="Times New Roman" w:hAnsi="Times New Roman" w:cs="Times New Roman"/>
          <w:bCs/>
          <w:sz w:val="28"/>
          <w:szCs w:val="28"/>
        </w:rPr>
        <w:t>cấp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báo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thống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kê</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về</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tình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trạng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tồn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số</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lượng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hàng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nhập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kho</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quản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lý</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đưa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ra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quyết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định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dựa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trên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dữ</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liệu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chính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xác</w:t>
      </w:r>
      <w:proofErr w:type="spellEnd"/>
      <w:r w:rsidRPr="00361024">
        <w:rPr>
          <w:rFonts w:ascii="Times New Roman" w:hAnsi="Times New Roman" w:cs="Times New Roman"/>
          <w:bCs/>
          <w:sz w:val="28"/>
          <w:szCs w:val="28"/>
        </w:rPr>
        <w:t>.</w:t>
      </w:r>
    </w:p>
    <w:p w14:paraId="5F1F0BB6"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proofErr w:type="spellStart"/>
      <w:r w:rsidRPr="00361024">
        <w:rPr>
          <w:rFonts w:ascii="Times New Roman" w:hAnsi="Times New Roman" w:cs="Times New Roman"/>
          <w:b/>
          <w:sz w:val="28"/>
          <w:szCs w:val="28"/>
        </w:rPr>
        <w:t>Tăng</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hiệu</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suất</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làm</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việc</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Tích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hợp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các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chức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năng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tự</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động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hóa</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giảm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thiểu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công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việc</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thủ</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công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tăng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cường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hiệu</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suất</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làm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việc</w:t>
      </w:r>
      <w:proofErr w:type="spellEnd"/>
      <w:r w:rsidRPr="00361024">
        <w:rPr>
          <w:rFonts w:ascii="Times New Roman" w:hAnsi="Times New Roman" w:cs="Times New Roman"/>
          <w:bCs/>
          <w:sz w:val="28"/>
          <w:szCs w:val="28"/>
        </w:rPr>
        <w:t>.</w:t>
      </w:r>
    </w:p>
    <w:p w14:paraId="4511240D" w14:textId="77777777" w:rsidR="00361024" w:rsidRPr="00361024" w:rsidRDefault="00361024" w:rsidP="00361024">
      <w:pPr>
        <w:pStyle w:val="Footer"/>
        <w:numPr>
          <w:ilvl w:val="0"/>
          <w:numId w:val="82"/>
        </w:numPr>
        <w:tabs>
          <w:tab w:val="right" w:leader="dot" w:pos="8600"/>
        </w:tabs>
        <w:spacing w:before="40" w:after="40" w:line="360" w:lineRule="auto"/>
        <w:jc w:val="both"/>
        <w:rPr>
          <w:rFonts w:ascii="Times New Roman" w:hAnsi="Times New Roman" w:cs="Times New Roman"/>
          <w:bCs/>
          <w:sz w:val="28"/>
          <w:szCs w:val="28"/>
        </w:rPr>
      </w:pPr>
      <w:proofErr w:type="spellStart"/>
      <w:r w:rsidRPr="00361024">
        <w:rPr>
          <w:rFonts w:ascii="Times New Roman" w:hAnsi="Times New Roman" w:cs="Times New Roman"/>
          <w:b/>
          <w:sz w:val="28"/>
          <w:szCs w:val="28"/>
        </w:rPr>
        <w:t>Dễ</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dàng</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sử</w:t>
      </w:r>
      <w:proofErr w:type="spellEnd"/>
      <w:r w:rsidRPr="00361024">
        <w:rPr>
          <w:rFonts w:ascii="Times New Roman" w:hAnsi="Times New Roman" w:cs="Times New Roman"/>
          <w:b/>
          <w:sz w:val="28"/>
          <w:szCs w:val="28"/>
        </w:rPr>
        <w:t xml:space="preserve"> </w:t>
      </w:r>
      <w:proofErr w:type="spellStart"/>
      <w:r w:rsidRPr="00361024">
        <w:rPr>
          <w:rFonts w:ascii="Times New Roman" w:hAnsi="Times New Roman" w:cs="Times New Roman"/>
          <w:b/>
          <w:sz w:val="28"/>
          <w:szCs w:val="28"/>
        </w:rPr>
        <w:t>dụng</w:t>
      </w:r>
      <w:proofErr w:type="spellEnd"/>
      <w:r w:rsidRPr="00361024">
        <w:rPr>
          <w:rFonts w:ascii="Times New Roman" w:hAnsi="Times New Roman" w:cs="Times New Roman"/>
          <w:b/>
          <w:sz w:val="28"/>
          <w:szCs w:val="28"/>
        </w:rPr>
        <w:t>:</w:t>
      </w:r>
      <w:r w:rsidRPr="00361024">
        <w:rPr>
          <w:rFonts w:ascii="Times New Roman" w:hAnsi="Times New Roman" w:cs="Times New Roman"/>
          <w:bCs/>
          <w:sz w:val="28"/>
          <w:szCs w:val="28"/>
        </w:rPr>
        <w:t xml:space="preserve"> Giao </w:t>
      </w:r>
      <w:proofErr w:type="spellStart"/>
      <w:r w:rsidRPr="00361024">
        <w:rPr>
          <w:rFonts w:ascii="Times New Roman" w:hAnsi="Times New Roman" w:cs="Times New Roman"/>
          <w:bCs/>
          <w:sz w:val="28"/>
          <w:szCs w:val="28"/>
        </w:rPr>
        <w:t>diện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người</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dùng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thân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thiện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dễ</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sử</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dụng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giúp</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người</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dùng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nhanh</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chóng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làm</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quen</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và</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sử</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dụng</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hệ</w:t>
      </w:r>
      <w:proofErr w:type="spellEnd"/>
      <w:r w:rsidRPr="00361024">
        <w:rPr>
          <w:rFonts w:ascii="Times New Roman" w:hAnsi="Times New Roman" w:cs="Times New Roman"/>
          <w:bCs/>
          <w:sz w:val="28"/>
          <w:szCs w:val="28"/>
        </w:rPr>
        <w:t xml:space="preserve"> </w:t>
      </w:r>
      <w:proofErr w:type="spellStart"/>
      <w:r w:rsidRPr="00361024">
        <w:rPr>
          <w:rFonts w:ascii="Times New Roman" w:hAnsi="Times New Roman" w:cs="Times New Roman"/>
          <w:bCs/>
          <w:sz w:val="28"/>
          <w:szCs w:val="28"/>
        </w:rPr>
        <w:t>thống</w:t>
      </w:r>
      <w:proofErr w:type="spellEnd"/>
      <w:r w:rsidRPr="00361024">
        <w:rPr>
          <w:rFonts w:ascii="Times New Roman" w:hAnsi="Times New Roman" w:cs="Times New Roman"/>
          <w:bCs/>
          <w:sz w:val="28"/>
          <w:szCs w:val="28"/>
        </w:rPr>
        <w:t>.</w:t>
      </w:r>
    </w:p>
    <w:p w14:paraId="3179903A" w14:textId="77777777" w:rsidR="00361024" w:rsidRPr="00C40622" w:rsidRDefault="00361024" w:rsidP="00361024">
      <w:pPr>
        <w:pStyle w:val="Footer"/>
        <w:tabs>
          <w:tab w:val="right" w:leader="dot" w:pos="8600"/>
        </w:tabs>
        <w:spacing w:before="40" w:after="40" w:line="360" w:lineRule="auto"/>
        <w:jc w:val="both"/>
        <w:rPr>
          <w:rFonts w:ascii="Times New Roman" w:hAnsi="Times New Roman" w:cs="Times New Roman"/>
          <w:b/>
          <w:color w:val="FF0000"/>
          <w:sz w:val="28"/>
          <w:szCs w:val="28"/>
        </w:rPr>
      </w:pPr>
    </w:p>
    <w:p w14:paraId="3A41EE2C" w14:textId="080E3E31" w:rsidR="00C40622" w:rsidRPr="00C40622" w:rsidRDefault="00C40622" w:rsidP="00361024">
      <w:pPr>
        <w:pStyle w:val="Footer"/>
        <w:numPr>
          <w:ilvl w:val="0"/>
          <w:numId w:val="81"/>
        </w:numPr>
        <w:tabs>
          <w:tab w:val="right" w:leader="dot" w:pos="8600"/>
        </w:tabs>
        <w:spacing w:before="40" w:after="40" w:line="360" w:lineRule="auto"/>
        <w:ind w:left="567" w:hanging="567"/>
        <w:jc w:val="both"/>
        <w:outlineLvl w:val="1"/>
        <w:rPr>
          <w:rFonts w:ascii="Times New Roman" w:hAnsi="Times New Roman" w:cs="Times New Roman"/>
          <w:b/>
          <w:color w:val="4472C4" w:themeColor="accent1"/>
          <w:sz w:val="28"/>
          <w:szCs w:val="28"/>
        </w:rPr>
      </w:pPr>
      <w:bookmarkStart w:id="80" w:name="_Toc154257160"/>
      <w:proofErr w:type="spellStart"/>
      <w:r w:rsidRPr="00C40622">
        <w:rPr>
          <w:rFonts w:ascii="Times New Roman" w:hAnsi="Times New Roman" w:cs="Times New Roman"/>
          <w:b/>
          <w:color w:val="4472C4" w:themeColor="accent1"/>
          <w:sz w:val="28"/>
          <w:szCs w:val="28"/>
        </w:rPr>
        <w:t>Tổng</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quan</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đồ</w:t>
      </w:r>
      <w:proofErr w:type="spellEnd"/>
      <w:r w:rsidRPr="00C40622">
        <w:rPr>
          <w:rFonts w:ascii="Times New Roman" w:hAnsi="Times New Roman" w:cs="Times New Roman"/>
          <w:b/>
          <w:color w:val="4472C4" w:themeColor="accent1"/>
          <w:sz w:val="28"/>
          <w:szCs w:val="28"/>
        </w:rPr>
        <w:t xml:space="preserve"> </w:t>
      </w:r>
      <w:proofErr w:type="spellStart"/>
      <w:r w:rsidRPr="00C40622">
        <w:rPr>
          <w:rFonts w:ascii="Times New Roman" w:hAnsi="Times New Roman" w:cs="Times New Roman"/>
          <w:b/>
          <w:color w:val="4472C4" w:themeColor="accent1"/>
          <w:sz w:val="28"/>
          <w:szCs w:val="28"/>
        </w:rPr>
        <w:t>án</w:t>
      </w:r>
      <w:bookmarkEnd w:id="80"/>
      <w:proofErr w:type="spellEnd"/>
    </w:p>
    <w:p w14:paraId="76EF5FDF" w14:textId="6D4067C1" w:rsidR="009C6DC0" w:rsidRPr="00C40622" w:rsidRDefault="00415F8F" w:rsidP="00361024">
      <w:pPr>
        <w:pStyle w:val="Footer"/>
        <w:tabs>
          <w:tab w:val="right" w:leader="dot" w:pos="8600"/>
        </w:tabs>
        <w:spacing w:before="40" w:after="40" w:line="360" w:lineRule="auto"/>
        <w:jc w:val="both"/>
        <w:rPr>
          <w:rFonts w:ascii="Times New Roman" w:hAnsi="Times New Roman" w:cs="Times New Roman"/>
          <w:b/>
          <w:sz w:val="28"/>
          <w:szCs w:val="28"/>
        </w:rPr>
      </w:pPr>
      <w:proofErr w:type="spellStart"/>
      <w:r w:rsidRPr="00C40622">
        <w:rPr>
          <w:rFonts w:ascii="Times New Roman" w:hAnsi="Times New Roman" w:cs="Times New Roman"/>
          <w:b/>
          <w:sz w:val="28"/>
          <w:szCs w:val="28"/>
        </w:rPr>
        <w:t>Ưu</w:t>
      </w:r>
      <w:proofErr w:type="spellEnd"/>
      <w:r w:rsidRPr="00C40622">
        <w:rPr>
          <w:rFonts w:ascii="Times New Roman" w:hAnsi="Times New Roman" w:cs="Times New Roman"/>
          <w:b/>
          <w:sz w:val="28"/>
          <w:szCs w:val="28"/>
        </w:rPr>
        <w:t xml:space="preserve"> </w:t>
      </w:r>
      <w:proofErr w:type="spellStart"/>
      <w:r w:rsidRPr="00C40622">
        <w:rPr>
          <w:rFonts w:ascii="Times New Roman" w:hAnsi="Times New Roman" w:cs="Times New Roman"/>
          <w:b/>
          <w:sz w:val="28"/>
          <w:szCs w:val="28"/>
        </w:rPr>
        <w:t>điểm</w:t>
      </w:r>
      <w:proofErr w:type="spellEnd"/>
      <w:r w:rsidR="009C6DC0" w:rsidRPr="00C40622">
        <w:rPr>
          <w:rFonts w:ascii="Times New Roman" w:hAnsi="Times New Roman" w:cs="Times New Roman"/>
          <w:b/>
          <w:sz w:val="28"/>
          <w:szCs w:val="28"/>
        </w:rPr>
        <w:t xml:space="preserve">: </w:t>
      </w:r>
    </w:p>
    <w:p w14:paraId="2C8F6B85" w14:textId="128B9DBD" w:rsidR="00415F8F" w:rsidRPr="00C40622" w:rsidRDefault="00F818FE" w:rsidP="00361024">
      <w:pPr>
        <w:pStyle w:val="Footer"/>
        <w:numPr>
          <w:ilvl w:val="0"/>
          <w:numId w:val="70"/>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Ứng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dụng</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có</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giao</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diện</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rõ</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ràng</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thân</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thiện</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Giúp</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cho</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người</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dùng</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dễ</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dàng</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tiếp</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cận</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và</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sử</w:t>
      </w:r>
      <w:proofErr w:type="spellEnd"/>
      <w:r w:rsidR="00415F8F" w:rsidRPr="00C40622">
        <w:rPr>
          <w:rFonts w:ascii="Times New Roman" w:hAnsi="Times New Roman" w:cs="Times New Roman"/>
          <w:bCs/>
          <w:sz w:val="28"/>
          <w:szCs w:val="28"/>
        </w:rPr>
        <w:t xml:space="preserve"> </w:t>
      </w:r>
      <w:proofErr w:type="spellStart"/>
      <w:r w:rsidR="00415F8F" w:rsidRPr="00C40622">
        <w:rPr>
          <w:rFonts w:ascii="Times New Roman" w:hAnsi="Times New Roman" w:cs="Times New Roman"/>
          <w:bCs/>
          <w:sz w:val="28"/>
          <w:szCs w:val="28"/>
        </w:rPr>
        <w:t>dụng</w:t>
      </w:r>
      <w:proofErr w:type="spellEnd"/>
      <w:r w:rsidR="009C6DC0" w:rsidRPr="00C40622">
        <w:rPr>
          <w:rFonts w:ascii="Times New Roman" w:hAnsi="Times New Roman" w:cs="Times New Roman"/>
          <w:bCs/>
          <w:sz w:val="28"/>
          <w:szCs w:val="28"/>
        </w:rPr>
        <w:t>.</w:t>
      </w:r>
    </w:p>
    <w:p w14:paraId="15880691" w14:textId="580DC4BC" w:rsidR="00AA5C38" w:rsidRPr="00C40622" w:rsidRDefault="00AA5C38" w:rsidP="00361024">
      <w:pPr>
        <w:pStyle w:val="Footer"/>
        <w:numPr>
          <w:ilvl w:val="0"/>
          <w:numId w:val="70"/>
        </w:numPr>
        <w:tabs>
          <w:tab w:val="right" w:leader="dot" w:pos="8600"/>
        </w:tabs>
        <w:spacing w:before="40" w:after="40" w:line="360" w:lineRule="auto"/>
        <w:ind w:left="0"/>
        <w:jc w:val="both"/>
        <w:rPr>
          <w:rFonts w:ascii="Times New Roman" w:hAnsi="Times New Roman" w:cs="Times New Roman"/>
          <w:bCs/>
          <w:sz w:val="28"/>
          <w:szCs w:val="28"/>
        </w:rPr>
      </w:pPr>
      <w:r w:rsidRPr="00C40622">
        <w:rPr>
          <w:rFonts w:ascii="Times New Roman" w:hAnsi="Times New Roman" w:cs="Times New Roman"/>
          <w:bCs/>
          <w:sz w:val="28"/>
          <w:szCs w:val="28"/>
        </w:rPr>
        <w:t xml:space="preserve">Các </w:t>
      </w:r>
      <w:proofErr w:type="spellStart"/>
      <w:r w:rsidRPr="00C40622">
        <w:rPr>
          <w:rFonts w:ascii="Times New Roman" w:hAnsi="Times New Roman" w:cs="Times New Roman"/>
          <w:bCs/>
          <w:sz w:val="28"/>
          <w:szCs w:val="28"/>
        </w:rPr>
        <w:t>chức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bản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của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chương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trình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hoàn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thành</w:t>
      </w:r>
      <w:proofErr w:type="spellEnd"/>
      <w:r w:rsidR="009C6DC0" w:rsidRPr="00C40622">
        <w:rPr>
          <w:rFonts w:ascii="Times New Roman" w:hAnsi="Times New Roman" w:cs="Times New Roman"/>
          <w:bCs/>
          <w:sz w:val="28"/>
          <w:szCs w:val="28"/>
        </w:rPr>
        <w:t>.</w:t>
      </w:r>
    </w:p>
    <w:p w14:paraId="3AAF5DCE" w14:textId="112F20E6" w:rsidR="00415F8F" w:rsidRPr="00C40622" w:rsidRDefault="00415F8F" w:rsidP="00361024">
      <w:pPr>
        <w:pStyle w:val="Footer"/>
        <w:numPr>
          <w:ilvl w:val="0"/>
          <w:numId w:val="70"/>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lastRenderedPageBreak/>
        <w:t>Có</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nhiều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chắc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năng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phù</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hợp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giải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quyết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các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vấn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đề</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quản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lí</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kho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hiện</w:t>
      </w:r>
      <w:proofErr w:type="spellEnd"/>
      <w:r w:rsidRPr="00C40622">
        <w:rPr>
          <w:rFonts w:ascii="Times New Roman" w:hAnsi="Times New Roman" w:cs="Times New Roman"/>
          <w:bCs/>
          <w:sz w:val="28"/>
          <w:szCs w:val="28"/>
        </w:rPr>
        <w:t xml:space="preserve"> nay</w:t>
      </w:r>
      <w:r w:rsidR="0095124D" w:rsidRPr="00C40622">
        <w:rPr>
          <w:rFonts w:ascii="Times New Roman" w:hAnsi="Times New Roman" w:cs="Times New Roman"/>
          <w:bCs/>
          <w:sz w:val="28"/>
          <w:szCs w:val="28"/>
        </w:rPr>
        <w:t xml:space="preserve"> (</w:t>
      </w:r>
      <w:proofErr w:type="spellStart"/>
      <w:r w:rsidR="0095124D" w:rsidRPr="00C40622">
        <w:rPr>
          <w:rFonts w:ascii="Times New Roman" w:hAnsi="Times New Roman" w:cs="Times New Roman"/>
          <w:bCs/>
          <w:sz w:val="28"/>
          <w:szCs w:val="28"/>
        </w:rPr>
        <w:t>thêm</w:t>
      </w:r>
      <w:proofErr w:type="spellEnd"/>
      <w:r w:rsidR="0095124D" w:rsidRPr="00C40622">
        <w:rPr>
          <w:rFonts w:ascii="Times New Roman" w:hAnsi="Times New Roman" w:cs="Times New Roman"/>
          <w:bCs/>
          <w:sz w:val="28"/>
          <w:szCs w:val="28"/>
        </w:rPr>
        <w:t xml:space="preserve">, </w:t>
      </w:r>
      <w:proofErr w:type="spellStart"/>
      <w:r w:rsidR="0095124D" w:rsidRPr="00C40622">
        <w:rPr>
          <w:rFonts w:ascii="Times New Roman" w:hAnsi="Times New Roman" w:cs="Times New Roman"/>
          <w:bCs/>
          <w:sz w:val="28"/>
          <w:szCs w:val="28"/>
        </w:rPr>
        <w:t>sửa</w:t>
      </w:r>
      <w:proofErr w:type="spellEnd"/>
      <w:r w:rsidR="0095124D" w:rsidRPr="00C40622">
        <w:rPr>
          <w:rFonts w:ascii="Times New Roman" w:hAnsi="Times New Roman" w:cs="Times New Roman"/>
          <w:bCs/>
          <w:sz w:val="28"/>
          <w:szCs w:val="28"/>
        </w:rPr>
        <w:t xml:space="preserve">, </w:t>
      </w:r>
      <w:proofErr w:type="spellStart"/>
      <w:r w:rsidR="0095124D" w:rsidRPr="00C40622">
        <w:rPr>
          <w:rFonts w:ascii="Times New Roman" w:hAnsi="Times New Roman" w:cs="Times New Roman"/>
          <w:bCs/>
          <w:sz w:val="28"/>
          <w:szCs w:val="28"/>
        </w:rPr>
        <w:t>xóa</w:t>
      </w:r>
      <w:proofErr w:type="spellEnd"/>
      <w:r w:rsidR="0095124D" w:rsidRPr="00C40622">
        <w:rPr>
          <w:rFonts w:ascii="Times New Roman" w:hAnsi="Times New Roman" w:cs="Times New Roman"/>
          <w:bCs/>
          <w:sz w:val="28"/>
          <w:szCs w:val="28"/>
        </w:rPr>
        <w:t>)</w:t>
      </w:r>
      <w:r w:rsidR="009C6DC0" w:rsidRPr="00C40622">
        <w:rPr>
          <w:rFonts w:ascii="Times New Roman" w:hAnsi="Times New Roman" w:cs="Times New Roman"/>
          <w:bCs/>
          <w:sz w:val="28"/>
          <w:szCs w:val="28"/>
        </w:rPr>
        <w:t>.</w:t>
      </w:r>
    </w:p>
    <w:p w14:paraId="3AD3F9B4" w14:textId="23414E72" w:rsidR="00AA5C38" w:rsidRPr="00C40622" w:rsidRDefault="00AA5C38" w:rsidP="00361024">
      <w:pPr>
        <w:pStyle w:val="Footer"/>
        <w:numPr>
          <w:ilvl w:val="0"/>
          <w:numId w:val="70"/>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Hiểu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và</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làm</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việc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với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môi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trường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phát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triển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ngôn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ngữ</w:t>
      </w:r>
      <w:proofErr w:type="spellEnd"/>
      <w:r w:rsidRPr="00C40622">
        <w:rPr>
          <w:rFonts w:ascii="Times New Roman" w:hAnsi="Times New Roman" w:cs="Times New Roman"/>
          <w:bCs/>
          <w:sz w:val="28"/>
          <w:szCs w:val="28"/>
        </w:rPr>
        <w:t xml:space="preserve"> Java, Java Swing </w:t>
      </w:r>
      <w:proofErr w:type="spellStart"/>
      <w:r w:rsidRPr="00C40622">
        <w:rPr>
          <w:rFonts w:ascii="Times New Roman" w:hAnsi="Times New Roman" w:cs="Times New Roman"/>
          <w:bCs/>
          <w:sz w:val="28"/>
          <w:szCs w:val="28"/>
        </w:rPr>
        <w:t>và</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cơ</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sở</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dữ</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liệu</w:t>
      </w:r>
      <w:proofErr w:type="spellEnd"/>
      <w:r w:rsidRPr="00C40622">
        <w:rPr>
          <w:rFonts w:ascii="Times New Roman" w:hAnsi="Times New Roman" w:cs="Times New Roman"/>
          <w:bCs/>
          <w:sz w:val="28"/>
          <w:szCs w:val="28"/>
        </w:rPr>
        <w:t xml:space="preserve"> MySQL</w:t>
      </w:r>
      <w:r w:rsidR="009C6DC0" w:rsidRPr="00C40622">
        <w:rPr>
          <w:rFonts w:ascii="Times New Roman" w:hAnsi="Times New Roman" w:cs="Times New Roman"/>
          <w:bCs/>
          <w:sz w:val="28"/>
          <w:szCs w:val="28"/>
        </w:rPr>
        <w:t>.</w:t>
      </w:r>
    </w:p>
    <w:p w14:paraId="462BA00A" w14:textId="76B3C8EE" w:rsidR="002B1D99" w:rsidRPr="00C40622" w:rsidRDefault="00AA5C38" w:rsidP="00361024">
      <w:pPr>
        <w:pStyle w:val="Footer"/>
        <w:numPr>
          <w:ilvl w:val="0"/>
          <w:numId w:val="70"/>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Xây</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dụng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được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chương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trình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cụ</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thể</w:t>
      </w:r>
      <w:proofErr w:type="spellEnd"/>
      <w:r w:rsidR="009C6DC0" w:rsidRPr="00C40622">
        <w:rPr>
          <w:rFonts w:ascii="Times New Roman" w:hAnsi="Times New Roman" w:cs="Times New Roman"/>
          <w:bCs/>
          <w:sz w:val="28"/>
          <w:szCs w:val="28"/>
        </w:rPr>
        <w:t>.</w:t>
      </w:r>
    </w:p>
    <w:p w14:paraId="69413354" w14:textId="779E21B9" w:rsidR="00415F8F" w:rsidRPr="00C40622" w:rsidRDefault="00415F8F" w:rsidP="00361024">
      <w:pPr>
        <w:pStyle w:val="Footer"/>
        <w:tabs>
          <w:tab w:val="right" w:leader="dot" w:pos="8600"/>
        </w:tabs>
        <w:spacing w:before="40" w:after="40" w:line="360" w:lineRule="auto"/>
        <w:jc w:val="both"/>
        <w:rPr>
          <w:rFonts w:ascii="Times New Roman" w:hAnsi="Times New Roman" w:cs="Times New Roman"/>
          <w:b/>
          <w:sz w:val="28"/>
          <w:szCs w:val="28"/>
        </w:rPr>
      </w:pPr>
      <w:proofErr w:type="spellStart"/>
      <w:r w:rsidRPr="00C40622">
        <w:rPr>
          <w:rFonts w:ascii="Times New Roman" w:hAnsi="Times New Roman" w:cs="Times New Roman"/>
          <w:b/>
          <w:sz w:val="28"/>
          <w:szCs w:val="28"/>
        </w:rPr>
        <w:t>Nhược</w:t>
      </w:r>
      <w:proofErr w:type="spellEnd"/>
      <w:r w:rsidRPr="00C40622">
        <w:rPr>
          <w:rFonts w:ascii="Times New Roman" w:hAnsi="Times New Roman" w:cs="Times New Roman"/>
          <w:b/>
          <w:sz w:val="28"/>
          <w:szCs w:val="28"/>
        </w:rPr>
        <w:t xml:space="preserve"> </w:t>
      </w:r>
      <w:proofErr w:type="spellStart"/>
      <w:r w:rsidRPr="00C40622">
        <w:rPr>
          <w:rFonts w:ascii="Times New Roman" w:hAnsi="Times New Roman" w:cs="Times New Roman"/>
          <w:b/>
          <w:sz w:val="28"/>
          <w:szCs w:val="28"/>
        </w:rPr>
        <w:t>điểm</w:t>
      </w:r>
      <w:proofErr w:type="spellEnd"/>
      <w:r w:rsidR="009C6DC0" w:rsidRPr="00C40622">
        <w:rPr>
          <w:rFonts w:ascii="Times New Roman" w:hAnsi="Times New Roman" w:cs="Times New Roman"/>
          <w:b/>
          <w:sz w:val="28"/>
          <w:szCs w:val="28"/>
        </w:rPr>
        <w:t>:</w:t>
      </w:r>
    </w:p>
    <w:p w14:paraId="2166F5BE" w14:textId="1BC60B39" w:rsidR="00DD3F2E" w:rsidRPr="00C40622" w:rsidRDefault="00DD3F2E" w:rsidP="00361024">
      <w:pPr>
        <w:pStyle w:val="Footer"/>
        <w:numPr>
          <w:ilvl w:val="0"/>
          <w:numId w:val="71"/>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spacing w:val="3"/>
          <w:sz w:val="28"/>
          <w:szCs w:val="28"/>
          <w:shd w:val="clear" w:color="auto" w:fill="FFFFFF"/>
        </w:rPr>
        <w:t>Phần</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mềm</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chỉ</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hỗ</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trợ</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tốt</w:t>
      </w:r>
      <w:proofErr w:type="spellEnd"/>
      <w:r w:rsidRPr="00C40622">
        <w:rPr>
          <w:rFonts w:ascii="Times New Roman" w:hAnsi="Times New Roman" w:cs="Times New Roman"/>
          <w:spacing w:val="3"/>
          <w:sz w:val="28"/>
          <w:szCs w:val="28"/>
          <w:shd w:val="clear" w:color="auto" w:fill="FFFFFF"/>
        </w:rPr>
        <w:t xml:space="preserve"> ở </w:t>
      </w:r>
      <w:proofErr w:type="spellStart"/>
      <w:r w:rsidRPr="00C40622">
        <w:rPr>
          <w:rFonts w:ascii="Times New Roman" w:hAnsi="Times New Roman" w:cs="Times New Roman"/>
          <w:spacing w:val="3"/>
          <w:sz w:val="28"/>
          <w:szCs w:val="28"/>
          <w:shd w:val="clear" w:color="auto" w:fill="FFFFFF"/>
        </w:rPr>
        <w:t>máy</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có</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độ</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phân</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giải</w:t>
      </w:r>
      <w:proofErr w:type="spellEnd"/>
      <w:r w:rsidRPr="00C40622">
        <w:rPr>
          <w:rFonts w:ascii="Times New Roman" w:hAnsi="Times New Roman" w:cs="Times New Roman"/>
          <w:spacing w:val="3"/>
          <w:sz w:val="28"/>
          <w:szCs w:val="28"/>
          <w:shd w:val="clear" w:color="auto" w:fill="FFFFFF"/>
        </w:rPr>
        <w:t xml:space="preserve"> 1200 x 1920 </w:t>
      </w:r>
      <w:proofErr w:type="spellStart"/>
      <w:r w:rsidRPr="00C40622">
        <w:rPr>
          <w:rFonts w:ascii="Times New Roman" w:hAnsi="Times New Roman" w:cs="Times New Roman"/>
          <w:spacing w:val="3"/>
          <w:sz w:val="28"/>
          <w:szCs w:val="28"/>
          <w:shd w:val="clear" w:color="auto" w:fill="FFFFFF"/>
        </w:rPr>
        <w:t>trở</w:t>
      </w:r>
      <w:proofErr w:type="spellEnd"/>
      <w:r w:rsidRPr="00C40622">
        <w:rPr>
          <w:rFonts w:ascii="Times New Roman" w:hAnsi="Times New Roman" w:cs="Times New Roman"/>
          <w:spacing w:val="3"/>
          <w:sz w:val="28"/>
          <w:szCs w:val="28"/>
          <w:shd w:val="clear" w:color="auto" w:fill="FFFFFF"/>
        </w:rPr>
        <w:t xml:space="preserve"> </w:t>
      </w:r>
      <w:proofErr w:type="spellStart"/>
      <w:r w:rsidRPr="00C40622">
        <w:rPr>
          <w:rFonts w:ascii="Times New Roman" w:hAnsi="Times New Roman" w:cs="Times New Roman"/>
          <w:spacing w:val="3"/>
          <w:sz w:val="28"/>
          <w:szCs w:val="28"/>
          <w:shd w:val="clear" w:color="auto" w:fill="FFFFFF"/>
        </w:rPr>
        <w:t>lên</w:t>
      </w:r>
      <w:proofErr w:type="spellEnd"/>
      <w:r w:rsidR="009C6DC0" w:rsidRPr="00C40622">
        <w:rPr>
          <w:rFonts w:ascii="Times New Roman" w:hAnsi="Times New Roman" w:cs="Times New Roman"/>
          <w:spacing w:val="3"/>
          <w:sz w:val="28"/>
          <w:szCs w:val="28"/>
          <w:shd w:val="clear" w:color="auto" w:fill="FFFFFF"/>
        </w:rPr>
        <w:t>.</w:t>
      </w:r>
    </w:p>
    <w:p w14:paraId="2E17B863" w14:textId="17A95204" w:rsidR="00415F8F" w:rsidRPr="00C40622" w:rsidRDefault="00415F8F" w:rsidP="00361024">
      <w:pPr>
        <w:pStyle w:val="Footer"/>
        <w:numPr>
          <w:ilvl w:val="0"/>
          <w:numId w:val="71"/>
        </w:numPr>
        <w:tabs>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Bước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phát</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triển</w:t>
      </w:r>
      <w:proofErr w:type="spellEnd"/>
      <w:r w:rsidR="009C6DC0" w:rsidRPr="00C40622">
        <w:rPr>
          <w:rFonts w:ascii="Times New Roman" w:hAnsi="Times New Roman" w:cs="Times New Roman"/>
          <w:bCs/>
          <w:sz w:val="28"/>
          <w:szCs w:val="28"/>
        </w:rPr>
        <w:t>.</w:t>
      </w:r>
    </w:p>
    <w:p w14:paraId="3C6D99D4" w14:textId="55BC21CB" w:rsidR="002B1D99" w:rsidRPr="00C40622" w:rsidRDefault="002B1D9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Tối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ưu</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tốc</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độ</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xử</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lý</w:t>
      </w:r>
      <w:proofErr w:type="spellEnd"/>
      <w:r w:rsidR="009C6DC0" w:rsidRPr="00C40622">
        <w:rPr>
          <w:rFonts w:ascii="Times New Roman" w:hAnsi="Times New Roman" w:cs="Times New Roman"/>
          <w:bCs/>
          <w:sz w:val="28"/>
          <w:szCs w:val="28"/>
        </w:rPr>
        <w:t>.</w:t>
      </w:r>
    </w:p>
    <w:p w14:paraId="5CC0D306" w14:textId="2D694762" w:rsidR="002B1D99" w:rsidRPr="00C40622" w:rsidRDefault="002B1D9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Nâng</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cao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tính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ổn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định</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của</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phần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mềm</w:t>
      </w:r>
      <w:proofErr w:type="spellEnd"/>
      <w:r w:rsidR="009C6DC0" w:rsidRPr="00C40622">
        <w:rPr>
          <w:rFonts w:ascii="Times New Roman" w:hAnsi="Times New Roman" w:cs="Times New Roman"/>
          <w:bCs/>
          <w:sz w:val="28"/>
          <w:szCs w:val="28"/>
        </w:rPr>
        <w:t>.</w:t>
      </w:r>
    </w:p>
    <w:p w14:paraId="65A0B753" w14:textId="3AE43DE3" w:rsidR="002B1D99" w:rsidRPr="00C40622" w:rsidRDefault="002B1D9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C40622">
        <w:rPr>
          <w:rFonts w:ascii="Times New Roman" w:hAnsi="Times New Roman" w:cs="Times New Roman"/>
          <w:bCs/>
          <w:sz w:val="28"/>
          <w:szCs w:val="28"/>
        </w:rPr>
        <w:t>Cải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thiện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giao</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diện</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để</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phù</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hợp</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với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người</w:t>
      </w:r>
      <w:proofErr w:type="spellEnd"/>
      <w:r w:rsidRPr="00C40622">
        <w:rPr>
          <w:rFonts w:ascii="Times New Roman" w:hAnsi="Times New Roman" w:cs="Times New Roman"/>
          <w:bCs/>
          <w:sz w:val="28"/>
          <w:szCs w:val="28"/>
        </w:rPr>
        <w:t xml:space="preserve"> </w:t>
      </w:r>
      <w:proofErr w:type="spellStart"/>
      <w:r w:rsidRPr="00C40622">
        <w:rPr>
          <w:rFonts w:ascii="Times New Roman" w:hAnsi="Times New Roman" w:cs="Times New Roman"/>
          <w:bCs/>
          <w:sz w:val="28"/>
          <w:szCs w:val="28"/>
        </w:rPr>
        <w:t>dùng</w:t>
      </w:r>
      <w:proofErr w:type="spellEnd"/>
      <w:r w:rsidR="009C6DC0" w:rsidRPr="00C40622">
        <w:rPr>
          <w:rFonts w:ascii="Times New Roman" w:hAnsi="Times New Roman" w:cs="Times New Roman"/>
          <w:bCs/>
          <w:sz w:val="28"/>
          <w:szCs w:val="28"/>
        </w:rPr>
        <w:t>.</w:t>
      </w:r>
    </w:p>
    <w:p w14:paraId="226A2527" w14:textId="77777777" w:rsidR="00C40622" w:rsidRPr="00C40622" w:rsidRDefault="00C40622" w:rsidP="00361024">
      <w:pPr>
        <w:pStyle w:val="Footer"/>
        <w:tabs>
          <w:tab w:val="clear" w:pos="4153"/>
          <w:tab w:val="center" w:pos="1843"/>
          <w:tab w:val="right" w:leader="dot" w:pos="8600"/>
        </w:tabs>
        <w:spacing w:before="40" w:after="40" w:line="360" w:lineRule="auto"/>
        <w:jc w:val="both"/>
        <w:rPr>
          <w:rFonts w:ascii="Times New Roman" w:hAnsi="Times New Roman" w:cs="Times New Roman"/>
          <w:bCs/>
          <w:sz w:val="28"/>
          <w:szCs w:val="28"/>
        </w:rPr>
      </w:pPr>
    </w:p>
    <w:p w14:paraId="4602BD30" w14:textId="6917D554" w:rsidR="00171DE5" w:rsidRPr="006F61C9" w:rsidRDefault="006F61C9" w:rsidP="00361024">
      <w:pPr>
        <w:pStyle w:val="Footer"/>
        <w:numPr>
          <w:ilvl w:val="0"/>
          <w:numId w:val="81"/>
        </w:numPr>
        <w:tabs>
          <w:tab w:val="right" w:leader="dot" w:pos="8600"/>
        </w:tabs>
        <w:spacing w:before="40" w:after="40" w:line="360" w:lineRule="auto"/>
        <w:ind w:left="0" w:hanging="567"/>
        <w:jc w:val="both"/>
        <w:outlineLvl w:val="1"/>
        <w:rPr>
          <w:rFonts w:ascii="Times New Roman" w:hAnsi="Times New Roman" w:cs="Times New Roman"/>
          <w:b/>
          <w:color w:val="4472C4" w:themeColor="accent1"/>
          <w:sz w:val="28"/>
          <w:szCs w:val="28"/>
        </w:rPr>
      </w:pPr>
      <w:bookmarkStart w:id="81" w:name="_Toc154257161"/>
      <w:proofErr w:type="spellStart"/>
      <w:r w:rsidRPr="006F61C9">
        <w:rPr>
          <w:rFonts w:ascii="Times New Roman" w:hAnsi="Times New Roman" w:cs="Times New Roman"/>
          <w:b/>
          <w:color w:val="4472C4" w:themeColor="accent1"/>
          <w:sz w:val="28"/>
          <w:szCs w:val="28"/>
        </w:rPr>
        <w:t>Đề</w:t>
      </w:r>
      <w:proofErr w:type="spellEnd"/>
      <w:r w:rsidRPr="006F61C9">
        <w:rPr>
          <w:rFonts w:ascii="Times New Roman" w:hAnsi="Times New Roman" w:cs="Times New Roman"/>
          <w:b/>
          <w:color w:val="4472C4" w:themeColor="accent1"/>
          <w:sz w:val="28"/>
          <w:szCs w:val="28"/>
        </w:rPr>
        <w:t xml:space="preserve"> </w:t>
      </w:r>
      <w:proofErr w:type="spellStart"/>
      <w:r w:rsidRPr="006F61C9">
        <w:rPr>
          <w:rFonts w:ascii="Times New Roman" w:hAnsi="Times New Roman" w:cs="Times New Roman"/>
          <w:b/>
          <w:color w:val="4472C4" w:themeColor="accent1"/>
          <w:sz w:val="28"/>
          <w:szCs w:val="28"/>
        </w:rPr>
        <w:t>xuất</w:t>
      </w:r>
      <w:bookmarkEnd w:id="81"/>
      <w:proofErr w:type="spellEnd"/>
    </w:p>
    <w:p w14:paraId="56D40743"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proofErr w:type="spellStart"/>
      <w:r w:rsidRPr="006F61C9">
        <w:rPr>
          <w:rFonts w:ascii="Times New Roman" w:hAnsi="Times New Roman" w:cs="Times New Roman"/>
          <w:b/>
          <w:sz w:val="28"/>
          <w:szCs w:val="28"/>
        </w:rPr>
        <w:t>Chức</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Năng</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Cơ</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Bản</w:t>
      </w:r>
      <w:proofErr w:type="spellEnd"/>
      <w:r w:rsidRPr="006F61C9">
        <w:rPr>
          <w:rFonts w:ascii="Times New Roman" w:hAnsi="Times New Roman" w:cs="Times New Roman"/>
          <w:b/>
          <w:sz w:val="28"/>
          <w:szCs w:val="28"/>
        </w:rPr>
        <w:t>:</w:t>
      </w:r>
    </w:p>
    <w:p w14:paraId="1F277C4B"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Thêm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sửa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xóa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về</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máy</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tính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hóa</w:t>
      </w:r>
      <w:proofErr w:type="spellEnd"/>
      <w:r w:rsidRPr="006F61C9">
        <w:rPr>
          <w:rFonts w:ascii="Times New Roman" w:hAnsi="Times New Roman" w:cs="Times New Roman"/>
          <w:bCs/>
          <w:sz w:val="28"/>
          <w:szCs w:val="28"/>
        </w:rPr>
        <w:t>.</w:t>
      </w:r>
    </w:p>
    <w:p w14:paraId="48D812C0"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Tìm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kiếm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theo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mã</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máy</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tên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máy</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xuất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xứ</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đơn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giá</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cấu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hình</w:t>
      </w:r>
      <w:proofErr w:type="spellEnd"/>
      <w:r w:rsidRPr="006F61C9">
        <w:rPr>
          <w:rFonts w:ascii="Times New Roman" w:hAnsi="Times New Roman" w:cs="Times New Roman"/>
          <w:bCs/>
          <w:sz w:val="28"/>
          <w:szCs w:val="28"/>
        </w:rPr>
        <w:t>.</w:t>
      </w:r>
    </w:p>
    <w:p w14:paraId="245430DC"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Lập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phiếu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xuất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để</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theo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dõi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quá</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trình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xuất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hóa</w:t>
      </w:r>
      <w:proofErr w:type="spellEnd"/>
      <w:r w:rsidRPr="006F61C9">
        <w:rPr>
          <w:rFonts w:ascii="Times New Roman" w:hAnsi="Times New Roman" w:cs="Times New Roman"/>
          <w:bCs/>
          <w:sz w:val="28"/>
          <w:szCs w:val="28"/>
        </w:rPr>
        <w:t>.</w:t>
      </w:r>
    </w:p>
    <w:p w14:paraId="4CE32AFB"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r w:rsidRPr="006F61C9">
        <w:rPr>
          <w:rFonts w:ascii="Times New Roman" w:hAnsi="Times New Roman" w:cs="Times New Roman"/>
          <w:b/>
          <w:sz w:val="28"/>
          <w:szCs w:val="28"/>
        </w:rPr>
        <w:t xml:space="preserve">Quản Lý </w:t>
      </w:r>
      <w:proofErr w:type="spellStart"/>
      <w:r w:rsidRPr="006F61C9">
        <w:rPr>
          <w:rFonts w:ascii="Times New Roman" w:hAnsi="Times New Roman" w:cs="Times New Roman"/>
          <w:b/>
          <w:sz w:val="28"/>
          <w:szCs w:val="28"/>
        </w:rPr>
        <w:t>Tồn</w:t>
      </w:r>
      <w:proofErr w:type="spellEnd"/>
      <w:r w:rsidRPr="006F61C9">
        <w:rPr>
          <w:rFonts w:ascii="Times New Roman" w:hAnsi="Times New Roman" w:cs="Times New Roman"/>
          <w:b/>
          <w:sz w:val="28"/>
          <w:szCs w:val="28"/>
        </w:rPr>
        <w:t xml:space="preserve"> Kho:</w:t>
      </w:r>
    </w:p>
    <w:p w14:paraId="41F4CED4"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Thống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kê</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tình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trạng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hóa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tồn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w:t>
      </w:r>
    </w:p>
    <w:p w14:paraId="67AF6737"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Báo </w:t>
      </w:r>
      <w:proofErr w:type="spellStart"/>
      <w:r w:rsidRPr="006F61C9">
        <w:rPr>
          <w:rFonts w:ascii="Times New Roman" w:hAnsi="Times New Roman" w:cs="Times New Roman"/>
          <w:bCs/>
          <w:sz w:val="28"/>
          <w:szCs w:val="28"/>
        </w:rPr>
        <w:t>cáo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về</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số</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lượng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tồn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giá</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trị</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tồn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w:t>
      </w:r>
    </w:p>
    <w:p w14:paraId="4F179EC4"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Cảnh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báo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tồn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dưới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mức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quy</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định</w:t>
      </w:r>
      <w:proofErr w:type="spellEnd"/>
      <w:r w:rsidRPr="006F61C9">
        <w:rPr>
          <w:rFonts w:ascii="Times New Roman" w:hAnsi="Times New Roman" w:cs="Times New Roman"/>
          <w:bCs/>
          <w:sz w:val="28"/>
          <w:szCs w:val="28"/>
        </w:rPr>
        <w:t>.</w:t>
      </w:r>
    </w:p>
    <w:p w14:paraId="5832B3B9"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Quản Lý </w:t>
      </w:r>
      <w:proofErr w:type="spellStart"/>
      <w:r w:rsidRPr="006F61C9">
        <w:rPr>
          <w:rFonts w:ascii="Times New Roman" w:hAnsi="Times New Roman" w:cs="Times New Roman"/>
          <w:bCs/>
          <w:sz w:val="28"/>
          <w:szCs w:val="28"/>
        </w:rPr>
        <w:t>Nhà</w:t>
      </w:r>
      <w:proofErr w:type="spellEnd"/>
      <w:r w:rsidRPr="006F61C9">
        <w:rPr>
          <w:rFonts w:ascii="Times New Roman" w:hAnsi="Times New Roman" w:cs="Times New Roman"/>
          <w:bCs/>
          <w:sz w:val="28"/>
          <w:szCs w:val="28"/>
        </w:rPr>
        <w:t xml:space="preserve"> Cung </w:t>
      </w:r>
      <w:proofErr w:type="spellStart"/>
      <w:r w:rsidRPr="006F61C9">
        <w:rPr>
          <w:rFonts w:ascii="Times New Roman" w:hAnsi="Times New Roman" w:cs="Times New Roman"/>
          <w:bCs/>
          <w:sz w:val="28"/>
          <w:szCs w:val="28"/>
        </w:rPr>
        <w:t>Cấp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Khách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w:t>
      </w:r>
    </w:p>
    <w:p w14:paraId="2C2596FA"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Thêm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sửa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xóa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về</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cung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cấp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khách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w:t>
      </w:r>
    </w:p>
    <w:p w14:paraId="391DB556"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Liên </w:t>
      </w:r>
      <w:proofErr w:type="spellStart"/>
      <w:r w:rsidRPr="006F61C9">
        <w:rPr>
          <w:rFonts w:ascii="Times New Roman" w:hAnsi="Times New Roman" w:cs="Times New Roman"/>
          <w:bCs/>
          <w:sz w:val="28"/>
          <w:szCs w:val="28"/>
        </w:rPr>
        <w:t>kết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với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phiếu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xuất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w:t>
      </w:r>
    </w:p>
    <w:p w14:paraId="43C266C7"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r w:rsidRPr="006F61C9">
        <w:rPr>
          <w:rFonts w:ascii="Times New Roman" w:hAnsi="Times New Roman" w:cs="Times New Roman"/>
          <w:b/>
          <w:sz w:val="28"/>
          <w:szCs w:val="28"/>
        </w:rPr>
        <w:t xml:space="preserve">Quản Lý </w:t>
      </w:r>
      <w:proofErr w:type="spellStart"/>
      <w:r w:rsidRPr="006F61C9">
        <w:rPr>
          <w:rFonts w:ascii="Times New Roman" w:hAnsi="Times New Roman" w:cs="Times New Roman"/>
          <w:b/>
          <w:sz w:val="28"/>
          <w:szCs w:val="28"/>
        </w:rPr>
        <w:t>Người</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Dùng</w:t>
      </w:r>
      <w:proofErr w:type="spellEnd"/>
      <w:r w:rsidRPr="006F61C9">
        <w:rPr>
          <w:rFonts w:ascii="Times New Roman" w:hAnsi="Times New Roman" w:cs="Times New Roman"/>
          <w:b/>
          <w:sz w:val="28"/>
          <w:szCs w:val="28"/>
        </w:rPr>
        <w:t>:</w:t>
      </w:r>
    </w:p>
    <w:p w14:paraId="13EDC586"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Tạo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quản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lý</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tài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khoản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người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dùng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với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quyền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hạn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nhau</w:t>
      </w:r>
      <w:proofErr w:type="spellEnd"/>
      <w:r w:rsidRPr="006F61C9">
        <w:rPr>
          <w:rFonts w:ascii="Times New Roman" w:hAnsi="Times New Roman" w:cs="Times New Roman"/>
          <w:bCs/>
          <w:sz w:val="28"/>
          <w:szCs w:val="28"/>
        </w:rPr>
        <w:t>.</w:t>
      </w:r>
    </w:p>
    <w:p w14:paraId="23BF685E"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Lịch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sử</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hoạt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động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của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người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dùng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để</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kiểm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theo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dõi</w:t>
      </w:r>
      <w:proofErr w:type="spellEnd"/>
      <w:r w:rsidRPr="006F61C9">
        <w:rPr>
          <w:rFonts w:ascii="Times New Roman" w:hAnsi="Times New Roman" w:cs="Times New Roman"/>
          <w:bCs/>
          <w:sz w:val="28"/>
          <w:szCs w:val="28"/>
        </w:rPr>
        <w:t>.</w:t>
      </w:r>
    </w:p>
    <w:p w14:paraId="0113AAF4"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lastRenderedPageBreak/>
        <w:t xml:space="preserve">Bảo </w:t>
      </w:r>
      <w:proofErr w:type="spellStart"/>
      <w:r w:rsidRPr="006F61C9">
        <w:rPr>
          <w:rFonts w:ascii="Times New Roman" w:hAnsi="Times New Roman" w:cs="Times New Roman"/>
          <w:bCs/>
          <w:sz w:val="28"/>
          <w:szCs w:val="28"/>
        </w:rPr>
        <w:t>Mật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Phân</w:t>
      </w:r>
      <w:proofErr w:type="spellEnd"/>
      <w:r w:rsidRPr="006F61C9">
        <w:rPr>
          <w:rFonts w:ascii="Times New Roman" w:hAnsi="Times New Roman" w:cs="Times New Roman"/>
          <w:bCs/>
          <w:sz w:val="28"/>
          <w:szCs w:val="28"/>
        </w:rPr>
        <w:t xml:space="preserve"> Quyền:</w:t>
      </w:r>
    </w:p>
    <w:p w14:paraId="6A920D15"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Đảm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bảo</w:t>
      </w:r>
      <w:proofErr w:type="spellEnd"/>
      <w:r w:rsidRPr="006F61C9">
        <w:rPr>
          <w:rFonts w:ascii="Times New Roman" w:hAnsi="Times New Roman" w:cs="Times New Roman"/>
          <w:bCs/>
          <w:sz w:val="28"/>
          <w:szCs w:val="28"/>
        </w:rPr>
        <w:t xml:space="preserve"> an </w:t>
      </w:r>
      <w:proofErr w:type="spellStart"/>
      <w:r w:rsidRPr="006F61C9">
        <w:rPr>
          <w:rFonts w:ascii="Times New Roman" w:hAnsi="Times New Roman" w:cs="Times New Roman"/>
          <w:bCs/>
          <w:sz w:val="28"/>
          <w:szCs w:val="28"/>
        </w:rPr>
        <w:t>toàn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quyền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riêng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tư</w:t>
      </w:r>
      <w:proofErr w:type="spellEnd"/>
      <w:r w:rsidRPr="006F61C9">
        <w:rPr>
          <w:rFonts w:ascii="Times New Roman" w:hAnsi="Times New Roman" w:cs="Times New Roman"/>
          <w:bCs/>
          <w:sz w:val="28"/>
          <w:szCs w:val="28"/>
        </w:rPr>
        <w:t>.</w:t>
      </w:r>
    </w:p>
    <w:p w14:paraId="000CD28C"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Phân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quyền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truy</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từng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người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dùng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dựa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trên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vai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trò</w:t>
      </w:r>
      <w:proofErr w:type="spellEnd"/>
      <w:r w:rsidRPr="006F61C9">
        <w:rPr>
          <w:rFonts w:ascii="Times New Roman" w:hAnsi="Times New Roman" w:cs="Times New Roman"/>
          <w:bCs/>
          <w:sz w:val="28"/>
          <w:szCs w:val="28"/>
        </w:rPr>
        <w:t>.</w:t>
      </w:r>
    </w:p>
    <w:p w14:paraId="06F603BA"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r w:rsidRPr="006F61C9">
        <w:rPr>
          <w:rFonts w:ascii="Times New Roman" w:hAnsi="Times New Roman" w:cs="Times New Roman"/>
          <w:b/>
          <w:sz w:val="28"/>
          <w:szCs w:val="28"/>
        </w:rPr>
        <w:t xml:space="preserve">Giao </w:t>
      </w:r>
      <w:proofErr w:type="spellStart"/>
      <w:r w:rsidRPr="006F61C9">
        <w:rPr>
          <w:rFonts w:ascii="Times New Roman" w:hAnsi="Times New Roman" w:cs="Times New Roman"/>
          <w:b/>
          <w:sz w:val="28"/>
          <w:szCs w:val="28"/>
        </w:rPr>
        <w:t>Diện</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Người</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Dùng</w:t>
      </w:r>
      <w:proofErr w:type="spellEnd"/>
      <w:r w:rsidRPr="006F61C9">
        <w:rPr>
          <w:rFonts w:ascii="Times New Roman" w:hAnsi="Times New Roman" w:cs="Times New Roman"/>
          <w:b/>
          <w:sz w:val="28"/>
          <w:szCs w:val="28"/>
        </w:rPr>
        <w:t xml:space="preserve"> Thân Thiện:</w:t>
      </w:r>
    </w:p>
    <w:p w14:paraId="26F9B942"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Giao </w:t>
      </w:r>
      <w:proofErr w:type="spellStart"/>
      <w:r w:rsidRPr="006F61C9">
        <w:rPr>
          <w:rFonts w:ascii="Times New Roman" w:hAnsi="Times New Roman" w:cs="Times New Roman"/>
          <w:bCs/>
          <w:sz w:val="28"/>
          <w:szCs w:val="28"/>
        </w:rPr>
        <w:t>diện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dễ</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sử</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dụng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thân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thiện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với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người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dùng</w:t>
      </w:r>
      <w:proofErr w:type="spellEnd"/>
      <w:r w:rsidRPr="006F61C9">
        <w:rPr>
          <w:rFonts w:ascii="Times New Roman" w:hAnsi="Times New Roman" w:cs="Times New Roman"/>
          <w:bCs/>
          <w:sz w:val="28"/>
          <w:szCs w:val="28"/>
        </w:rPr>
        <w:t>.</w:t>
      </w:r>
    </w:p>
    <w:p w14:paraId="5544F36F"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Bảng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điều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khiển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hiển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thị</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quan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trọng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thống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kê</w:t>
      </w:r>
      <w:proofErr w:type="spellEnd"/>
      <w:r w:rsidRPr="006F61C9">
        <w:rPr>
          <w:rFonts w:ascii="Times New Roman" w:hAnsi="Times New Roman" w:cs="Times New Roman"/>
          <w:bCs/>
          <w:sz w:val="28"/>
          <w:szCs w:val="28"/>
        </w:rPr>
        <w:t>.</w:t>
      </w:r>
    </w:p>
    <w:p w14:paraId="513BC483"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r w:rsidRPr="006F61C9">
        <w:rPr>
          <w:rFonts w:ascii="Times New Roman" w:hAnsi="Times New Roman" w:cs="Times New Roman"/>
          <w:b/>
          <w:sz w:val="28"/>
          <w:szCs w:val="28"/>
        </w:rPr>
        <w:t xml:space="preserve">Báo Cáo </w:t>
      </w:r>
      <w:proofErr w:type="spellStart"/>
      <w:r w:rsidRPr="006F61C9">
        <w:rPr>
          <w:rFonts w:ascii="Times New Roman" w:hAnsi="Times New Roman" w:cs="Times New Roman"/>
          <w:b/>
          <w:sz w:val="28"/>
          <w:szCs w:val="28"/>
        </w:rPr>
        <w:t>và</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Thống</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Kê</w:t>
      </w:r>
      <w:proofErr w:type="spellEnd"/>
      <w:r w:rsidRPr="006F61C9">
        <w:rPr>
          <w:rFonts w:ascii="Times New Roman" w:hAnsi="Times New Roman" w:cs="Times New Roman"/>
          <w:b/>
          <w:sz w:val="28"/>
          <w:szCs w:val="28"/>
        </w:rPr>
        <w:t>:</w:t>
      </w:r>
    </w:p>
    <w:p w14:paraId="7CEEB199"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Báo </w:t>
      </w:r>
      <w:proofErr w:type="spellStart"/>
      <w:r w:rsidRPr="006F61C9">
        <w:rPr>
          <w:rFonts w:ascii="Times New Roman" w:hAnsi="Times New Roman" w:cs="Times New Roman"/>
          <w:bCs/>
          <w:sz w:val="28"/>
          <w:szCs w:val="28"/>
        </w:rPr>
        <w:t>cáo</w:t>
      </w:r>
      <w:proofErr w:type="spellEnd"/>
      <w:r w:rsidRPr="006F61C9">
        <w:rPr>
          <w:rFonts w:ascii="Times New Roman" w:hAnsi="Times New Roman" w:cs="Times New Roman"/>
          <w:bCs/>
          <w:sz w:val="28"/>
          <w:szCs w:val="28"/>
        </w:rPr>
        <w:t xml:space="preserve"> chi </w:t>
      </w:r>
      <w:proofErr w:type="spellStart"/>
      <w:r w:rsidRPr="006F61C9">
        <w:rPr>
          <w:rFonts w:ascii="Times New Roman" w:hAnsi="Times New Roman" w:cs="Times New Roman"/>
          <w:bCs/>
          <w:sz w:val="28"/>
          <w:szCs w:val="28"/>
        </w:rPr>
        <w:t>tiết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về</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doanh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số</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bán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w:t>
      </w:r>
    </w:p>
    <w:p w14:paraId="6C203CE1"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Thống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kê</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tồn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theo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tiêu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chí</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nhau</w:t>
      </w:r>
      <w:proofErr w:type="spellEnd"/>
      <w:r w:rsidRPr="006F61C9">
        <w:rPr>
          <w:rFonts w:ascii="Times New Roman" w:hAnsi="Times New Roman" w:cs="Times New Roman"/>
          <w:bCs/>
          <w:sz w:val="28"/>
          <w:szCs w:val="28"/>
        </w:rPr>
        <w:t>.</w:t>
      </w:r>
    </w:p>
    <w:p w14:paraId="2BCC7F26"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proofErr w:type="spellStart"/>
      <w:r w:rsidRPr="006F61C9">
        <w:rPr>
          <w:rFonts w:ascii="Times New Roman" w:hAnsi="Times New Roman" w:cs="Times New Roman"/>
          <w:b/>
          <w:sz w:val="28"/>
          <w:szCs w:val="28"/>
        </w:rPr>
        <w:t>Hỗ</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Trợ</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Đa</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Ngôn</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Ngữ</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và</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Đa</w:t>
      </w:r>
      <w:proofErr w:type="spellEnd"/>
      <w:r w:rsidRPr="006F61C9">
        <w:rPr>
          <w:rFonts w:ascii="Times New Roman" w:hAnsi="Times New Roman" w:cs="Times New Roman"/>
          <w:b/>
          <w:sz w:val="28"/>
          <w:szCs w:val="28"/>
        </w:rPr>
        <w:t xml:space="preserve"> Khu </w:t>
      </w:r>
      <w:proofErr w:type="spellStart"/>
      <w:r w:rsidRPr="006F61C9">
        <w:rPr>
          <w:rFonts w:ascii="Times New Roman" w:hAnsi="Times New Roman" w:cs="Times New Roman"/>
          <w:b/>
          <w:sz w:val="28"/>
          <w:szCs w:val="28"/>
        </w:rPr>
        <w:t>Vực</w:t>
      </w:r>
      <w:proofErr w:type="spellEnd"/>
      <w:r w:rsidRPr="006F61C9">
        <w:rPr>
          <w:rFonts w:ascii="Times New Roman" w:hAnsi="Times New Roman" w:cs="Times New Roman"/>
          <w:b/>
          <w:sz w:val="28"/>
          <w:szCs w:val="28"/>
        </w:rPr>
        <w:t>:</w:t>
      </w:r>
    </w:p>
    <w:p w14:paraId="5F368E93"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Hỗ</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trợ</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nhiều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ngôn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ngữ</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để</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thuận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tiện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người</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dùng</w:t>
      </w:r>
      <w:proofErr w:type="spellEnd"/>
      <w:r w:rsidRPr="006F61C9">
        <w:rPr>
          <w:rFonts w:ascii="Times New Roman" w:hAnsi="Times New Roman" w:cs="Times New Roman"/>
          <w:bCs/>
          <w:sz w:val="28"/>
          <w:szCs w:val="28"/>
        </w:rPr>
        <w:t xml:space="preserve"> ở </w:t>
      </w:r>
      <w:proofErr w:type="spellStart"/>
      <w:r w:rsidRPr="006F61C9">
        <w:rPr>
          <w:rFonts w:ascii="Times New Roman" w:hAnsi="Times New Roman" w:cs="Times New Roman"/>
          <w:bCs/>
          <w:sz w:val="28"/>
          <w:szCs w:val="28"/>
        </w:rPr>
        <w:t>nhiều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quốc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gia</w:t>
      </w:r>
      <w:proofErr w:type="spellEnd"/>
      <w:r w:rsidRPr="006F61C9">
        <w:rPr>
          <w:rFonts w:ascii="Times New Roman" w:hAnsi="Times New Roman" w:cs="Times New Roman"/>
          <w:bCs/>
          <w:sz w:val="28"/>
          <w:szCs w:val="28"/>
        </w:rPr>
        <w:t>.</w:t>
      </w:r>
    </w:p>
    <w:p w14:paraId="4B0878F7"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Tính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năng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khu</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vực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để</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quản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lý</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kho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trên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diện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rộng</w:t>
      </w:r>
      <w:proofErr w:type="spellEnd"/>
      <w:r w:rsidRPr="006F61C9">
        <w:rPr>
          <w:rFonts w:ascii="Times New Roman" w:hAnsi="Times New Roman" w:cs="Times New Roman"/>
          <w:bCs/>
          <w:sz w:val="28"/>
          <w:szCs w:val="28"/>
        </w:rPr>
        <w:t>.</w:t>
      </w:r>
    </w:p>
    <w:p w14:paraId="1F157439"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proofErr w:type="spellStart"/>
      <w:r w:rsidRPr="006F61C9">
        <w:rPr>
          <w:rFonts w:ascii="Times New Roman" w:hAnsi="Times New Roman" w:cs="Times New Roman"/>
          <w:b/>
          <w:sz w:val="28"/>
          <w:szCs w:val="28"/>
        </w:rPr>
        <w:t>Tích</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Hợp</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Tính</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Năng</w:t>
      </w:r>
      <w:proofErr w:type="spellEnd"/>
      <w:r w:rsidRPr="006F61C9">
        <w:rPr>
          <w:rFonts w:ascii="Times New Roman" w:hAnsi="Times New Roman" w:cs="Times New Roman"/>
          <w:b/>
          <w:sz w:val="28"/>
          <w:szCs w:val="28"/>
        </w:rPr>
        <w:t xml:space="preserve"> Thanh </w:t>
      </w:r>
      <w:proofErr w:type="spellStart"/>
      <w:r w:rsidRPr="006F61C9">
        <w:rPr>
          <w:rFonts w:ascii="Times New Roman" w:hAnsi="Times New Roman" w:cs="Times New Roman"/>
          <w:b/>
          <w:sz w:val="28"/>
          <w:szCs w:val="28"/>
        </w:rPr>
        <w:t>Toán</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và</w:t>
      </w:r>
      <w:proofErr w:type="spellEnd"/>
      <w:r w:rsidRPr="006F61C9">
        <w:rPr>
          <w:rFonts w:ascii="Times New Roman" w:hAnsi="Times New Roman" w:cs="Times New Roman"/>
          <w:b/>
          <w:sz w:val="28"/>
          <w:szCs w:val="28"/>
        </w:rPr>
        <w:t xml:space="preserve"> Giao </w:t>
      </w:r>
      <w:proofErr w:type="spellStart"/>
      <w:r w:rsidRPr="006F61C9">
        <w:rPr>
          <w:rFonts w:ascii="Times New Roman" w:hAnsi="Times New Roman" w:cs="Times New Roman"/>
          <w:b/>
          <w:sz w:val="28"/>
          <w:szCs w:val="28"/>
        </w:rPr>
        <w:t>Hàng</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Nếu</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Cần</w:t>
      </w:r>
      <w:proofErr w:type="spellEnd"/>
      <w:r w:rsidRPr="006F61C9">
        <w:rPr>
          <w:rFonts w:ascii="Times New Roman" w:hAnsi="Times New Roman" w:cs="Times New Roman"/>
          <w:b/>
          <w:sz w:val="28"/>
          <w:szCs w:val="28"/>
        </w:rPr>
        <w:t>):</w:t>
      </w:r>
    </w:p>
    <w:p w14:paraId="1518760B"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Tích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hợp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tính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năng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thanh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toán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cho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các</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giao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dịch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mua</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bán</w:t>
      </w:r>
      <w:proofErr w:type="spellEnd"/>
      <w:r w:rsidRPr="006F61C9">
        <w:rPr>
          <w:rFonts w:ascii="Times New Roman" w:hAnsi="Times New Roman" w:cs="Times New Roman"/>
          <w:bCs/>
          <w:sz w:val="28"/>
          <w:szCs w:val="28"/>
        </w:rPr>
        <w:t>.</w:t>
      </w:r>
    </w:p>
    <w:p w14:paraId="66753479" w14:textId="77777777" w:rsidR="006F61C9"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r w:rsidRPr="006F61C9">
        <w:rPr>
          <w:rFonts w:ascii="Times New Roman" w:hAnsi="Times New Roman" w:cs="Times New Roman"/>
          <w:bCs/>
          <w:sz w:val="28"/>
          <w:szCs w:val="28"/>
        </w:rPr>
        <w:t xml:space="preserve">Quản </w:t>
      </w:r>
      <w:proofErr w:type="spellStart"/>
      <w:r w:rsidRPr="006F61C9">
        <w:rPr>
          <w:rFonts w:ascii="Times New Roman" w:hAnsi="Times New Roman" w:cs="Times New Roman"/>
          <w:bCs/>
          <w:sz w:val="28"/>
          <w:szCs w:val="28"/>
        </w:rPr>
        <w:t>lý</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thông</w:t>
      </w:r>
      <w:proofErr w:type="spellEnd"/>
      <w:r w:rsidRPr="006F61C9">
        <w:rPr>
          <w:rFonts w:ascii="Times New Roman" w:hAnsi="Times New Roman" w:cs="Times New Roman"/>
          <w:bCs/>
          <w:sz w:val="28"/>
          <w:szCs w:val="28"/>
        </w:rPr>
        <w:t xml:space="preserve"> tin </w:t>
      </w:r>
      <w:proofErr w:type="spellStart"/>
      <w:r w:rsidRPr="006F61C9">
        <w:rPr>
          <w:rFonts w:ascii="Times New Roman" w:hAnsi="Times New Roman" w:cs="Times New Roman"/>
          <w:bCs/>
          <w:sz w:val="28"/>
          <w:szCs w:val="28"/>
        </w:rPr>
        <w:t>vận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chuyển</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giao</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hàng</w:t>
      </w:r>
      <w:proofErr w:type="spellEnd"/>
      <w:r w:rsidRPr="006F61C9">
        <w:rPr>
          <w:rFonts w:ascii="Times New Roman" w:hAnsi="Times New Roman" w:cs="Times New Roman"/>
          <w:bCs/>
          <w:sz w:val="28"/>
          <w:szCs w:val="28"/>
        </w:rPr>
        <w:t>.</w:t>
      </w:r>
    </w:p>
    <w:p w14:paraId="396AF3CD" w14:textId="77777777" w:rsidR="006F61C9" w:rsidRPr="006F61C9" w:rsidRDefault="006F61C9" w:rsidP="00361024">
      <w:pPr>
        <w:pStyle w:val="Footer"/>
        <w:tabs>
          <w:tab w:val="clear" w:pos="4153"/>
          <w:tab w:val="center" w:pos="1843"/>
          <w:tab w:val="right" w:leader="dot" w:pos="8600"/>
        </w:tabs>
        <w:spacing w:before="40" w:after="40" w:line="360" w:lineRule="auto"/>
        <w:jc w:val="both"/>
        <w:rPr>
          <w:rFonts w:ascii="Times New Roman" w:hAnsi="Times New Roman" w:cs="Times New Roman"/>
          <w:b/>
          <w:sz w:val="28"/>
          <w:szCs w:val="28"/>
        </w:rPr>
      </w:pPr>
      <w:proofErr w:type="spellStart"/>
      <w:r w:rsidRPr="006F61C9">
        <w:rPr>
          <w:rFonts w:ascii="Times New Roman" w:hAnsi="Times New Roman" w:cs="Times New Roman"/>
          <w:b/>
          <w:sz w:val="28"/>
          <w:szCs w:val="28"/>
        </w:rPr>
        <w:t>Dự</w:t>
      </w:r>
      <w:proofErr w:type="spellEnd"/>
      <w:r w:rsidRPr="006F61C9">
        <w:rPr>
          <w:rFonts w:ascii="Times New Roman" w:hAnsi="Times New Roman" w:cs="Times New Roman"/>
          <w:b/>
          <w:sz w:val="28"/>
          <w:szCs w:val="28"/>
        </w:rPr>
        <w:t xml:space="preserve"> Định </w:t>
      </w:r>
      <w:proofErr w:type="spellStart"/>
      <w:r w:rsidRPr="006F61C9">
        <w:rPr>
          <w:rFonts w:ascii="Times New Roman" w:hAnsi="Times New Roman" w:cs="Times New Roman"/>
          <w:b/>
          <w:sz w:val="28"/>
          <w:szCs w:val="28"/>
        </w:rPr>
        <w:t>Mở</w:t>
      </w:r>
      <w:proofErr w:type="spellEnd"/>
      <w:r w:rsidRPr="006F61C9">
        <w:rPr>
          <w:rFonts w:ascii="Times New Roman" w:hAnsi="Times New Roman" w:cs="Times New Roman"/>
          <w:b/>
          <w:sz w:val="28"/>
          <w:szCs w:val="28"/>
        </w:rPr>
        <w:t xml:space="preserve"> </w:t>
      </w:r>
      <w:proofErr w:type="spellStart"/>
      <w:r w:rsidRPr="006F61C9">
        <w:rPr>
          <w:rFonts w:ascii="Times New Roman" w:hAnsi="Times New Roman" w:cs="Times New Roman"/>
          <w:b/>
          <w:sz w:val="28"/>
          <w:szCs w:val="28"/>
        </w:rPr>
        <w:t>Rộng</w:t>
      </w:r>
      <w:proofErr w:type="spellEnd"/>
      <w:r w:rsidRPr="006F61C9">
        <w:rPr>
          <w:rFonts w:ascii="Times New Roman" w:hAnsi="Times New Roman" w:cs="Times New Roman"/>
          <w:b/>
          <w:sz w:val="28"/>
          <w:szCs w:val="28"/>
        </w:rPr>
        <w:t>:</w:t>
      </w:r>
    </w:p>
    <w:p w14:paraId="714F08CC" w14:textId="37366ECA" w:rsidR="00171DE5" w:rsidRPr="006F61C9" w:rsidRDefault="006F61C9" w:rsidP="00361024">
      <w:pPr>
        <w:pStyle w:val="Footer"/>
        <w:numPr>
          <w:ilvl w:val="0"/>
          <w:numId w:val="71"/>
        </w:numPr>
        <w:tabs>
          <w:tab w:val="clear" w:pos="4153"/>
          <w:tab w:val="center" w:pos="1843"/>
          <w:tab w:val="right" w:leader="dot" w:pos="8600"/>
        </w:tabs>
        <w:spacing w:before="40" w:after="40" w:line="360" w:lineRule="auto"/>
        <w:ind w:left="0"/>
        <w:jc w:val="both"/>
        <w:rPr>
          <w:rFonts w:ascii="Times New Roman" w:hAnsi="Times New Roman" w:cs="Times New Roman"/>
          <w:bCs/>
          <w:sz w:val="28"/>
          <w:szCs w:val="28"/>
        </w:rPr>
      </w:pPr>
      <w:proofErr w:type="spellStart"/>
      <w:r w:rsidRPr="006F61C9">
        <w:rPr>
          <w:rFonts w:ascii="Times New Roman" w:hAnsi="Times New Roman" w:cs="Times New Roman"/>
          <w:bCs/>
          <w:sz w:val="28"/>
          <w:szCs w:val="28"/>
        </w:rPr>
        <w:t>Để</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dễ</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dàng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mở</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rộng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và</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cập</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nhật</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thêm</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tính</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năng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trong</w:t>
      </w:r>
      <w:proofErr w:type="spellEnd"/>
      <w:r w:rsidRPr="006F61C9">
        <w:rPr>
          <w:rFonts w:ascii="Times New Roman" w:hAnsi="Times New Roman" w:cs="Times New Roman"/>
          <w:bCs/>
          <w:sz w:val="28"/>
          <w:szCs w:val="28"/>
        </w:rPr>
        <w:t xml:space="preserve"> </w:t>
      </w:r>
      <w:proofErr w:type="spellStart"/>
      <w:r w:rsidRPr="006F61C9">
        <w:rPr>
          <w:rFonts w:ascii="Times New Roman" w:hAnsi="Times New Roman" w:cs="Times New Roman"/>
          <w:bCs/>
          <w:sz w:val="28"/>
          <w:szCs w:val="28"/>
        </w:rPr>
        <w:t>tương</w:t>
      </w:r>
      <w:proofErr w:type="spellEnd"/>
      <w:r w:rsidRPr="006F61C9">
        <w:rPr>
          <w:rFonts w:ascii="Times New Roman" w:hAnsi="Times New Roman" w:cs="Times New Roman"/>
          <w:bCs/>
          <w:sz w:val="28"/>
          <w:szCs w:val="28"/>
        </w:rPr>
        <w:t xml:space="preserve"> lai.</w:t>
      </w:r>
    </w:p>
    <w:p w14:paraId="1DC98E7F" w14:textId="65331241" w:rsidR="00C246C3" w:rsidRDefault="00C246C3" w:rsidP="00361024">
      <w:pPr>
        <w:pStyle w:val="Footer"/>
        <w:tabs>
          <w:tab w:val="right" w:leader="dot" w:pos="8600"/>
        </w:tabs>
        <w:spacing w:before="40" w:after="40" w:line="360" w:lineRule="auto"/>
        <w:jc w:val="both"/>
        <w:rPr>
          <w:rFonts w:ascii="Times New Roman" w:hAnsi="Times New Roman" w:cs="Times New Roman"/>
          <w:b/>
          <w:sz w:val="28"/>
          <w:szCs w:val="28"/>
        </w:rPr>
      </w:pPr>
    </w:p>
    <w:p w14:paraId="7918D339"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786A98E8"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38D40EDC"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66C99416"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4CB48CA4"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7CD69880"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15C6CB8F" w14:textId="77777777" w:rsidR="00361024"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5B60101E" w14:textId="77777777" w:rsidR="00361024" w:rsidRPr="00C40622" w:rsidRDefault="00361024" w:rsidP="00361024">
      <w:pPr>
        <w:pStyle w:val="Footer"/>
        <w:tabs>
          <w:tab w:val="right" w:leader="dot" w:pos="8600"/>
        </w:tabs>
        <w:spacing w:before="40" w:after="40" w:line="360" w:lineRule="auto"/>
        <w:jc w:val="both"/>
        <w:rPr>
          <w:rFonts w:ascii="Times New Roman" w:hAnsi="Times New Roman" w:cs="Times New Roman"/>
          <w:b/>
          <w:sz w:val="28"/>
          <w:szCs w:val="28"/>
        </w:rPr>
      </w:pPr>
    </w:p>
    <w:p w14:paraId="31F6C582" w14:textId="6D4DF6E2" w:rsidR="009C6DC0" w:rsidRPr="00B902E8" w:rsidRDefault="006F61C9" w:rsidP="00361024">
      <w:pPr>
        <w:pStyle w:val="Footer"/>
        <w:tabs>
          <w:tab w:val="right" w:leader="dot" w:pos="8600"/>
        </w:tabs>
        <w:spacing w:before="40" w:after="40" w:line="360" w:lineRule="auto"/>
        <w:jc w:val="both"/>
        <w:outlineLvl w:val="0"/>
        <w:rPr>
          <w:rFonts w:ascii="Times New Roman" w:hAnsi="Times New Roman" w:cs="Times New Roman"/>
          <w:b/>
          <w:color w:val="FF0000"/>
          <w:sz w:val="32"/>
          <w:szCs w:val="32"/>
        </w:rPr>
      </w:pPr>
      <w:bookmarkStart w:id="82" w:name="_Toc154257162"/>
      <w:r w:rsidRPr="00B902E8">
        <w:rPr>
          <w:rFonts w:ascii="Times New Roman" w:hAnsi="Times New Roman" w:cs="Times New Roman"/>
          <w:b/>
          <w:color w:val="FF0000"/>
          <w:sz w:val="32"/>
          <w:szCs w:val="32"/>
        </w:rPr>
        <w:lastRenderedPageBreak/>
        <w:t xml:space="preserve">TÀI LIỆU THAM </w:t>
      </w:r>
      <w:proofErr w:type="spellStart"/>
      <w:r w:rsidRPr="00B902E8">
        <w:rPr>
          <w:rFonts w:ascii="Times New Roman" w:hAnsi="Times New Roman" w:cs="Times New Roman"/>
          <w:b/>
          <w:color w:val="FF0000"/>
          <w:sz w:val="32"/>
          <w:szCs w:val="32"/>
        </w:rPr>
        <w:t>KHẢO</w:t>
      </w:r>
      <w:bookmarkEnd w:id="82"/>
      <w:proofErr w:type="spellEnd"/>
    </w:p>
    <w:p w14:paraId="3A9E6E5D" w14:textId="0F8A447F" w:rsidR="006F61C9" w:rsidRDefault="00000000" w:rsidP="00361024">
      <w:pPr>
        <w:pStyle w:val="Footer"/>
        <w:tabs>
          <w:tab w:val="right" w:leader="dot" w:pos="8600"/>
        </w:tabs>
        <w:spacing w:before="40" w:after="40" w:line="360" w:lineRule="auto"/>
        <w:jc w:val="both"/>
        <w:rPr>
          <w:rFonts w:ascii="Times New Roman" w:hAnsi="Times New Roman" w:cs="Times New Roman"/>
          <w:bCs/>
          <w:sz w:val="28"/>
          <w:szCs w:val="28"/>
        </w:rPr>
      </w:pPr>
      <w:hyperlink r:id="rId51" w:history="1">
        <w:r w:rsidR="006F61C9" w:rsidRPr="00DD1FC4">
          <w:rPr>
            <w:rStyle w:val="Hyperlink"/>
            <w:rFonts w:ascii="Times New Roman" w:hAnsi="Times New Roman" w:cs="Times New Roman"/>
            <w:bCs/>
            <w:sz w:val="28"/>
            <w:szCs w:val="28"/>
          </w:rPr>
          <w:t>https://www.w3schools.com/</w:t>
        </w:r>
      </w:hyperlink>
      <w:r w:rsidR="006F61C9">
        <w:rPr>
          <w:rFonts w:ascii="Times New Roman" w:hAnsi="Times New Roman" w:cs="Times New Roman"/>
          <w:bCs/>
          <w:sz w:val="28"/>
          <w:szCs w:val="28"/>
        </w:rPr>
        <w:t xml:space="preserve"> </w:t>
      </w:r>
    </w:p>
    <w:p w14:paraId="2AC708E7" w14:textId="5D995F7D" w:rsidR="006F61C9" w:rsidRDefault="00000000" w:rsidP="00361024">
      <w:pPr>
        <w:pStyle w:val="Footer"/>
        <w:tabs>
          <w:tab w:val="right" w:leader="dot" w:pos="8600"/>
        </w:tabs>
        <w:spacing w:before="40" w:after="40" w:line="360" w:lineRule="auto"/>
        <w:jc w:val="both"/>
        <w:rPr>
          <w:rFonts w:ascii="Times New Roman" w:hAnsi="Times New Roman" w:cs="Times New Roman"/>
          <w:bCs/>
          <w:sz w:val="28"/>
          <w:szCs w:val="28"/>
        </w:rPr>
      </w:pPr>
      <w:hyperlink r:id="rId52" w:history="1">
        <w:r w:rsidR="006F61C9" w:rsidRPr="00DD1FC4">
          <w:rPr>
            <w:rStyle w:val="Hyperlink"/>
            <w:rFonts w:ascii="Times New Roman" w:hAnsi="Times New Roman" w:cs="Times New Roman"/>
            <w:bCs/>
            <w:sz w:val="28"/>
            <w:szCs w:val="28"/>
          </w:rPr>
          <w:t>https://evernote.com/</w:t>
        </w:r>
      </w:hyperlink>
      <w:r w:rsidR="006F61C9">
        <w:rPr>
          <w:rFonts w:ascii="Times New Roman" w:hAnsi="Times New Roman" w:cs="Times New Roman"/>
          <w:bCs/>
          <w:sz w:val="28"/>
          <w:szCs w:val="28"/>
        </w:rPr>
        <w:t xml:space="preserve"> </w:t>
      </w:r>
    </w:p>
    <w:p w14:paraId="73AF1218" w14:textId="0DAAEFE7" w:rsidR="00381E8D" w:rsidRDefault="00000000" w:rsidP="00361024">
      <w:pPr>
        <w:pStyle w:val="Footer"/>
        <w:tabs>
          <w:tab w:val="right" w:leader="dot" w:pos="8600"/>
        </w:tabs>
        <w:spacing w:before="40" w:after="40" w:line="360" w:lineRule="auto"/>
        <w:jc w:val="both"/>
        <w:rPr>
          <w:rFonts w:ascii="Times New Roman" w:hAnsi="Times New Roman" w:cs="Times New Roman"/>
          <w:bCs/>
          <w:sz w:val="28"/>
          <w:szCs w:val="28"/>
        </w:rPr>
      </w:pPr>
      <w:hyperlink r:id="rId53" w:history="1">
        <w:r w:rsidR="00381E8D" w:rsidRPr="00DD1FC4">
          <w:rPr>
            <w:rStyle w:val="Hyperlink"/>
            <w:rFonts w:ascii="Times New Roman" w:hAnsi="Times New Roman" w:cs="Times New Roman"/>
            <w:bCs/>
            <w:sz w:val="28"/>
            <w:szCs w:val="28"/>
          </w:rPr>
          <w:t>https://www.apachefriends.org/download.html?fbclid=IwAR0fPpU0UuCzNuZJ0JJtNI0JIP_dNmGV_huTwbExNXonEKudeobPse6oPeY</w:t>
        </w:r>
      </w:hyperlink>
      <w:r w:rsidR="00381E8D">
        <w:rPr>
          <w:rFonts w:ascii="Times New Roman" w:hAnsi="Times New Roman" w:cs="Times New Roman"/>
          <w:bCs/>
          <w:sz w:val="28"/>
          <w:szCs w:val="28"/>
        </w:rPr>
        <w:t xml:space="preserve"> </w:t>
      </w:r>
    </w:p>
    <w:p w14:paraId="00988A22" w14:textId="4784C66F" w:rsidR="00381E8D" w:rsidRPr="006F61C9" w:rsidRDefault="00000000" w:rsidP="00361024">
      <w:pPr>
        <w:pStyle w:val="Footer"/>
        <w:tabs>
          <w:tab w:val="right" w:leader="dot" w:pos="8600"/>
        </w:tabs>
        <w:spacing w:before="40" w:after="40" w:line="360" w:lineRule="auto"/>
        <w:jc w:val="both"/>
        <w:rPr>
          <w:rFonts w:ascii="Times New Roman" w:hAnsi="Times New Roman" w:cs="Times New Roman"/>
          <w:bCs/>
          <w:sz w:val="28"/>
          <w:szCs w:val="28"/>
        </w:rPr>
      </w:pPr>
      <w:hyperlink r:id="rId54" w:history="1">
        <w:r w:rsidR="00381E8D" w:rsidRPr="00DD1FC4">
          <w:rPr>
            <w:rStyle w:val="Hyperlink"/>
            <w:rFonts w:ascii="Times New Roman" w:hAnsi="Times New Roman" w:cs="Times New Roman"/>
            <w:bCs/>
            <w:sz w:val="28"/>
            <w:szCs w:val="28"/>
          </w:rPr>
          <w:t>https://netbeans.apache.org/front/main/download/index.html</w:t>
        </w:r>
      </w:hyperlink>
      <w:r w:rsidR="00381E8D">
        <w:rPr>
          <w:rFonts w:ascii="Times New Roman" w:hAnsi="Times New Roman" w:cs="Times New Roman"/>
          <w:bCs/>
          <w:sz w:val="28"/>
          <w:szCs w:val="28"/>
        </w:rPr>
        <w:t xml:space="preserve"> </w:t>
      </w:r>
    </w:p>
    <w:p w14:paraId="26397BE3" w14:textId="77777777" w:rsidR="009C6DC0" w:rsidRPr="00C40622" w:rsidRDefault="009C6DC0" w:rsidP="00361024">
      <w:pPr>
        <w:pStyle w:val="Footer"/>
        <w:tabs>
          <w:tab w:val="right" w:leader="dot" w:pos="8600"/>
        </w:tabs>
        <w:spacing w:before="40" w:after="40" w:line="360" w:lineRule="auto"/>
        <w:jc w:val="both"/>
        <w:rPr>
          <w:rFonts w:ascii="Times New Roman" w:hAnsi="Times New Roman" w:cs="Times New Roman"/>
          <w:b/>
          <w:sz w:val="28"/>
          <w:szCs w:val="28"/>
        </w:rPr>
      </w:pPr>
    </w:p>
    <w:p w14:paraId="5AC076DA"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sz w:val="28"/>
          <w:szCs w:val="28"/>
        </w:rPr>
      </w:pPr>
    </w:p>
    <w:p w14:paraId="326F975B"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057A5950"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221E71EA"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27B3F364"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64A885B6"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1ECE4B6A" w14:textId="77777777" w:rsidR="00C40622" w:rsidRPr="00C40622" w:rsidRDefault="00C40622" w:rsidP="00361024">
      <w:pPr>
        <w:pStyle w:val="Footer"/>
        <w:tabs>
          <w:tab w:val="right" w:leader="dot" w:pos="8600"/>
        </w:tabs>
        <w:spacing w:before="40" w:after="40" w:line="360" w:lineRule="auto"/>
        <w:jc w:val="both"/>
        <w:rPr>
          <w:rFonts w:ascii="Times New Roman" w:hAnsi="Times New Roman" w:cs="Times New Roman"/>
          <w:b/>
          <w:sz w:val="28"/>
          <w:szCs w:val="28"/>
        </w:rPr>
      </w:pPr>
    </w:p>
    <w:p w14:paraId="1F8A36B1" w14:textId="77777777" w:rsidR="00974DB8" w:rsidRPr="00C40622" w:rsidRDefault="00974DB8" w:rsidP="00361024">
      <w:pPr>
        <w:pStyle w:val="Footer"/>
        <w:tabs>
          <w:tab w:val="right" w:leader="dot" w:pos="8600"/>
        </w:tabs>
        <w:spacing w:before="40" w:after="40" w:line="360" w:lineRule="auto"/>
        <w:jc w:val="both"/>
        <w:rPr>
          <w:rFonts w:ascii="Times New Roman" w:hAnsi="Times New Roman" w:cs="Times New Roman"/>
          <w:b/>
          <w:sz w:val="28"/>
          <w:szCs w:val="28"/>
        </w:rPr>
      </w:pPr>
    </w:p>
    <w:p w14:paraId="7350456A" w14:textId="77777777" w:rsidR="00C246C3" w:rsidRPr="00C40622" w:rsidRDefault="00C246C3" w:rsidP="00361024">
      <w:pPr>
        <w:pStyle w:val="Footer"/>
        <w:tabs>
          <w:tab w:val="right" w:leader="dot" w:pos="8600"/>
        </w:tabs>
        <w:spacing w:before="40" w:after="40" w:line="360" w:lineRule="auto"/>
        <w:jc w:val="both"/>
        <w:rPr>
          <w:rFonts w:ascii="Times New Roman" w:hAnsi="Times New Roman" w:cs="Times New Roman"/>
          <w:b/>
          <w:sz w:val="28"/>
          <w:szCs w:val="28"/>
        </w:rPr>
      </w:pPr>
    </w:p>
    <w:sectPr w:rsidR="00C246C3" w:rsidRPr="00C40622" w:rsidSect="00361024">
      <w:headerReference w:type="default" r:id="rId55"/>
      <w:footerReference w:type="default" r:id="rId56"/>
      <w:headerReference w:type="first" r:id="rId57"/>
      <w:pgSz w:w="11906" w:h="16838"/>
      <w:pgMar w:top="1418"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0C294" w14:textId="77777777" w:rsidR="003E2196" w:rsidRDefault="003E2196">
      <w:r>
        <w:separator/>
      </w:r>
    </w:p>
  </w:endnote>
  <w:endnote w:type="continuationSeparator" w:id="0">
    <w:p w14:paraId="28E60A47" w14:textId="77777777" w:rsidR="003E2196" w:rsidRDefault="003E2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altName w:val="Times New Roman"/>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lucida sans">
    <w:altName w:val="Courier New"/>
    <w:charset w:val="00"/>
    <w:family w:val="swiss"/>
    <w:pitch w:val="variable"/>
  </w:font>
  <w:font w:name="VNfrankfurt Gothic Heavy">
    <w:altName w:val="Courier New"/>
    <w:charset w:val="00"/>
    <w:family w:val="swiss"/>
    <w:pitch w:val="variable"/>
  </w:font>
  <w:font w:name="Liberation Serif">
    <w:altName w:val="Times New Roman"/>
    <w:charset w:val="01"/>
    <w:family w:val="roman"/>
    <w:pitch w:val="variable"/>
  </w:font>
  <w:font w:name="DejaVu Sans">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2865D" w14:textId="4F842B72" w:rsidR="00DA0075" w:rsidRPr="00DA0075" w:rsidRDefault="00DA0075" w:rsidP="00251F56">
    <w:pPr>
      <w:pStyle w:val="Footer"/>
      <w:rPr>
        <w:b/>
        <w:bCs/>
      </w:rPr>
    </w:pPr>
  </w:p>
  <w:p w14:paraId="45F6B5FC" w14:textId="1213997E" w:rsidR="00361024" w:rsidRPr="002E29DB" w:rsidRDefault="00000000" w:rsidP="00361024">
    <w:pPr>
      <w:pStyle w:val="Footer"/>
      <w:rPr>
        <w:lang w:val="vi-VN"/>
      </w:rPr>
    </w:pPr>
    <w:r>
      <w:rPr>
        <w:noProof/>
      </w:rPr>
      <w:pict w14:anchorId="54CFB618">
        <v:line id="Straight Connector 700107213" o:spid="_x0000_s102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5pt,-1.3pt" to="46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" strokecolor="black [3213]" strokeweight=".5pt">
          <v:stroke joinstyle="miter"/>
        </v:line>
      </w:pict>
    </w:r>
    <w:proofErr w:type="spellStart"/>
    <w:r w:rsidR="00361024" w:rsidRPr="002E29DB">
      <w:rPr>
        <w:rFonts w:ascii="Times New Roman" w:hAnsi="Times New Roman" w:cs="Times New Roman"/>
      </w:rPr>
      <w:t>SVTH</w:t>
    </w:r>
    <w:proofErr w:type="spellEnd"/>
    <w:r w:rsidR="00361024">
      <w:rPr>
        <w:rFonts w:ascii="Times New Roman" w:hAnsi="Times New Roman" w:cs="Times New Roman"/>
        <w:lang w:val="vi-VN"/>
      </w:rPr>
      <w:t>:</w:t>
    </w:r>
    <w:r w:rsidR="00361024">
      <w:rPr>
        <w:rFonts w:ascii="Times New Roman" w:hAnsi="Times New Roman" w:cs="Times New Roman"/>
      </w:rPr>
      <w:t xml:space="preserve"> Trương </w:t>
    </w:r>
    <w:proofErr w:type="spellStart"/>
    <w:r w:rsidR="00361024">
      <w:rPr>
        <w:rFonts w:ascii="Times New Roman" w:hAnsi="Times New Roman" w:cs="Times New Roman"/>
      </w:rPr>
      <w:t>Đan</w:t>
    </w:r>
    <w:proofErr w:type="spellEnd"/>
    <w:r w:rsidR="00361024">
      <w:rPr>
        <w:rFonts w:ascii="Times New Roman" w:hAnsi="Times New Roman" w:cs="Times New Roman"/>
      </w:rPr>
      <w:t xml:space="preserve"> Huy</w:t>
    </w:r>
    <w:r w:rsidR="000B4BC2">
      <w:rPr>
        <w:rFonts w:ascii="Times New Roman" w:hAnsi="Times New Roman" w:cs="Times New Roman"/>
      </w:rPr>
      <w:t xml:space="preserve"> - 1050080100</w:t>
    </w:r>
    <w:r w:rsidR="00361024">
      <w:rPr>
        <w:lang w:val="vi-VN"/>
      </w:rPr>
      <w:tab/>
    </w:r>
    <w:r w:rsidR="00361024">
      <w:rPr>
        <w:lang w:val="vi-VN"/>
      </w:rPr>
      <w:tab/>
    </w:r>
    <w:r w:rsidR="00361024" w:rsidRPr="002E29DB">
      <w:rPr>
        <w:rFonts w:ascii="Times New Roman" w:hAnsi="Times New Roman" w:cs="Times New Roman"/>
        <w:lang w:val="vi-VN"/>
      </w:rPr>
      <w:fldChar w:fldCharType="begin"/>
    </w:r>
    <w:r w:rsidR="00361024" w:rsidRPr="002E29DB">
      <w:rPr>
        <w:rFonts w:ascii="Times New Roman" w:hAnsi="Times New Roman" w:cs="Times New Roman"/>
        <w:lang w:val="vi-VN"/>
      </w:rPr>
      <w:instrText xml:space="preserve"> PAGE   \* MERGEFORMAT </w:instrText>
    </w:r>
    <w:r w:rsidR="00361024" w:rsidRPr="002E29DB">
      <w:rPr>
        <w:rFonts w:ascii="Times New Roman" w:hAnsi="Times New Roman" w:cs="Times New Roman"/>
        <w:lang w:val="vi-VN"/>
      </w:rPr>
      <w:fldChar w:fldCharType="separate"/>
    </w:r>
    <w:r w:rsidR="00361024">
      <w:rPr>
        <w:rFonts w:ascii="Times New Roman" w:hAnsi="Times New Roman" w:cs="Times New Roman"/>
        <w:lang w:val="vi-VN"/>
      </w:rPr>
      <w:t>8</w:t>
    </w:r>
    <w:r w:rsidR="00361024" w:rsidRPr="002E29DB">
      <w:rPr>
        <w:rFonts w:ascii="Times New Roman" w:hAnsi="Times New Roman" w:cs="Times New Roman"/>
        <w:noProof/>
        <w:lang w:val="vi-VN"/>
      </w:rPr>
      <w:fldChar w:fldCharType="end"/>
    </w:r>
  </w:p>
  <w:p w14:paraId="4776D802" w14:textId="75BCC990" w:rsidR="00B33F2E" w:rsidRDefault="00B33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E81B9" w14:textId="77777777" w:rsidR="003E2196" w:rsidRDefault="003E2196">
      <w:r>
        <w:separator/>
      </w:r>
    </w:p>
  </w:footnote>
  <w:footnote w:type="continuationSeparator" w:id="0">
    <w:p w14:paraId="68037C96" w14:textId="77777777" w:rsidR="003E2196" w:rsidRDefault="003E2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4E5ED" w14:textId="64770467" w:rsidR="00361024" w:rsidRPr="002E29DB" w:rsidRDefault="00361024" w:rsidP="00361024">
    <w:pPr>
      <w:pStyle w:val="Header"/>
      <w:rPr>
        <w:lang w:val="vi-VN"/>
      </w:rPr>
    </w:pPr>
    <w:proofErr w:type="spellStart"/>
    <w:r>
      <w:rPr>
        <w:rFonts w:ascii="Times New Roman" w:hAnsi="Times New Roman" w:cs="Times New Roman"/>
      </w:rPr>
      <w:t>Tên</w:t>
    </w:r>
    <w:proofErr w:type="spellEnd"/>
    <w:r>
      <w:rPr>
        <w:rFonts w:ascii="Times New Roman" w:hAnsi="Times New Roman" w:cs="Times New Roman"/>
        <w:lang w:val="vi-VN"/>
      </w:rPr>
      <w:t xml:space="preserve"> đề tài</w:t>
    </w:r>
    <w:r>
      <w:rPr>
        <w:rFonts w:ascii="Times New Roman" w:hAnsi="Times New Roman" w:cs="Times New Roman"/>
      </w:rPr>
      <w:t xml:space="preserve">: </w:t>
    </w:r>
    <w:proofErr w:type="spellStart"/>
    <w:r w:rsidR="000B4BC2">
      <w:rPr>
        <w:rFonts w:ascii="Times New Roman" w:hAnsi="Times New Roman" w:cs="Times New Roman"/>
      </w:rPr>
      <w:t>Ứng</w:t>
    </w:r>
    <w:proofErr w:type="spellEnd"/>
    <w:r w:rsidR="000B4BC2">
      <w:rPr>
        <w:rFonts w:ascii="Times New Roman" w:hAnsi="Times New Roman" w:cs="Times New Roman"/>
      </w:rPr>
      <w:t xml:space="preserve"> </w:t>
    </w:r>
    <w:proofErr w:type="spellStart"/>
    <w:r w:rsidR="000B4BC2">
      <w:rPr>
        <w:rFonts w:ascii="Times New Roman" w:hAnsi="Times New Roman" w:cs="Times New Roman"/>
      </w:rPr>
      <w:t>dụng</w:t>
    </w:r>
    <w:proofErr w:type="spellEnd"/>
    <w:r w:rsidR="000B4BC2">
      <w:rPr>
        <w:rFonts w:ascii="Times New Roman" w:hAnsi="Times New Roman" w:cs="Times New Roman"/>
      </w:rPr>
      <w:t xml:space="preserve"> </w:t>
    </w:r>
    <w:proofErr w:type="spellStart"/>
    <w:r w:rsidR="000B4BC2">
      <w:rPr>
        <w:rFonts w:ascii="Times New Roman" w:hAnsi="Times New Roman" w:cs="Times New Roman"/>
      </w:rPr>
      <w:t>q</w:t>
    </w:r>
    <w:r>
      <w:rPr>
        <w:rFonts w:ascii="Times New Roman" w:hAnsi="Times New Roman" w:cs="Times New Roman"/>
      </w:rPr>
      <w:t>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sidR="000B4BC2">
      <w:rPr>
        <w:rFonts w:ascii="Times New Roman" w:hAnsi="Times New Roman" w:cs="Times New Roman"/>
      </w:rPr>
      <w:t xml:space="preserve"> </w:t>
    </w:r>
    <w:proofErr w:type="spellStart"/>
    <w:r w:rsidR="00544278">
      <w:rPr>
        <w:rFonts w:ascii="Times New Roman" w:hAnsi="Times New Roman" w:cs="Times New Roman"/>
      </w:rPr>
      <w:t>kho</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tính</w:t>
    </w:r>
    <w:proofErr w:type="spellEnd"/>
    <w:r>
      <w:ptab w:relativeTo="margin" w:alignment="center" w:leader="none"/>
    </w:r>
    <w:r>
      <w:ptab w:relativeTo="margin" w:alignment="right" w:leader="none"/>
    </w:r>
    <w:r w:rsidRPr="002E29DB">
      <w:rPr>
        <w:rFonts w:ascii="Times New Roman" w:hAnsi="Times New Roman" w:cs="Times New Roman"/>
      </w:rPr>
      <w:t>GVHD</w:t>
    </w:r>
    <w:r w:rsidRPr="002E29DB">
      <w:rPr>
        <w:rFonts w:ascii="Times New Roman" w:hAnsi="Times New Roman" w:cs="Times New Roman"/>
        <w:lang w:val="vi-VN"/>
      </w:rPr>
      <w:t>: Đặng Đức Trung</w:t>
    </w:r>
  </w:p>
  <w:p w14:paraId="0A924F52" w14:textId="7999E566" w:rsidR="00361024" w:rsidRDefault="00000000">
    <w:pPr>
      <w:pStyle w:val="Header"/>
    </w:pPr>
    <w:r>
      <w:rPr>
        <w:noProof/>
      </w:rPr>
      <w:pict w14:anchorId="17023382">
        <v:line id="Straight Connector 908136923" o:spid="_x0000_s1026" style="position:absolute;z-index:251659264;visibility:visible;mso-wrap-style:square;mso-wrap-distance-left:9pt;mso-wrap-distance-top:0;mso-wrap-distance-right:9pt;mso-wrap-distance-bottom:0;mso-position-horizontal-relative:text;mso-position-vertical-relative:text" from="1.45pt,4.2pt" to="466.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" strokecolor="black [3213]"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F2F0B" w14:textId="725E53AA" w:rsidR="00544278" w:rsidRPr="002E29DB" w:rsidRDefault="00544278" w:rsidP="00544278">
    <w:pPr>
      <w:pStyle w:val="Header"/>
      <w:rPr>
        <w:lang w:val="vi-VN"/>
      </w:rPr>
    </w:pPr>
    <w:proofErr w:type="spellStart"/>
    <w:r>
      <w:rPr>
        <w:rFonts w:ascii="Times New Roman" w:hAnsi="Times New Roman" w:cs="Times New Roman"/>
      </w:rPr>
      <w:t>Tên</w:t>
    </w:r>
    <w:proofErr w:type="spellEnd"/>
    <w:r>
      <w:rPr>
        <w:rFonts w:ascii="Times New Roman" w:hAnsi="Times New Roman" w:cs="Times New Roman"/>
        <w:lang w:val="vi-VN"/>
      </w:rPr>
      <w:t xml:space="preserve"> đề tài</w:t>
    </w:r>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kho</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w:t>
    </w:r>
    <w:proofErr w:type="spellStart"/>
    <w:r>
      <w:rPr>
        <w:rFonts w:ascii="Times New Roman" w:hAnsi="Times New Roman" w:cs="Times New Roman"/>
      </w:rPr>
      <w:t>tín</w:t>
    </w:r>
    <w:proofErr w:type="spellEnd"/>
    <w:r>
      <w:ptab w:relativeTo="margin" w:alignment="center" w:leader="none"/>
    </w:r>
    <w:r>
      <w:ptab w:relativeTo="margin" w:alignment="right" w:leader="none"/>
    </w:r>
    <w:r w:rsidRPr="002E29DB">
      <w:rPr>
        <w:rFonts w:ascii="Times New Roman" w:hAnsi="Times New Roman" w:cs="Times New Roman"/>
      </w:rPr>
      <w:t>GVHD</w:t>
    </w:r>
    <w:r w:rsidRPr="002E29DB">
      <w:rPr>
        <w:rFonts w:ascii="Times New Roman" w:hAnsi="Times New Roman" w:cs="Times New Roman"/>
        <w:lang w:val="vi-VN"/>
      </w:rPr>
      <w:t>: Đặng Đức Trung</w:t>
    </w:r>
  </w:p>
  <w:p w14:paraId="6E7C6B7F" w14:textId="77777777" w:rsidR="00544278" w:rsidRDefault="00000000" w:rsidP="00544278">
    <w:pPr>
      <w:pStyle w:val="Header"/>
    </w:pPr>
    <w:r>
      <w:rPr>
        <w:noProof/>
      </w:rPr>
      <w:pict w14:anchorId="26C5EA6D">
        <v:line id="_x0000_s1028" style="position:absolute;z-index:251663360;visibility:visible;mso-wrap-style:square;mso-wrap-distance-left:9pt;mso-wrap-distance-top:0;mso-wrap-distance-right:9pt;mso-wrap-distance-bottom:0;mso-position-horizontal-relative:text;mso-position-vertical-relative:text" from="1.45pt,4.2pt" to="466.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" strokecolor="black [3213]" strokeweight=".5pt">
          <v:stroke joinstyle="miter"/>
        </v:line>
      </w:pict>
    </w:r>
  </w:p>
  <w:p w14:paraId="6FA8716D" w14:textId="7E8DF390" w:rsidR="00361024" w:rsidRPr="00361024" w:rsidRDefault="00361024" w:rsidP="00361024">
    <w:pPr>
      <w:pStyle w:val="Header"/>
      <w:rPr>
        <w:lang w:val="vi-VN"/>
      </w:rPr>
    </w:pPr>
  </w:p>
  <w:p w14:paraId="1A557DA6" w14:textId="77777777" w:rsidR="00361024" w:rsidRDefault="003610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152"/>
        </w:tabs>
        <w:ind w:left="-152" w:firstLine="0"/>
      </w:pPr>
    </w:lvl>
    <w:lvl w:ilvl="1">
      <w:start w:val="1"/>
      <w:numFmt w:val="none"/>
      <w:suff w:val="nothing"/>
      <w:lvlText w:val=""/>
      <w:lvlJc w:val="left"/>
      <w:pPr>
        <w:tabs>
          <w:tab w:val="num" w:pos="-152"/>
        </w:tabs>
        <w:ind w:left="-152" w:firstLine="0"/>
      </w:pPr>
    </w:lvl>
    <w:lvl w:ilvl="2">
      <w:start w:val="1"/>
      <w:numFmt w:val="none"/>
      <w:suff w:val="nothing"/>
      <w:lvlText w:val=""/>
      <w:lvlJc w:val="left"/>
      <w:pPr>
        <w:tabs>
          <w:tab w:val="num" w:pos="-152"/>
        </w:tabs>
        <w:ind w:left="-152" w:firstLine="0"/>
      </w:pPr>
    </w:lvl>
    <w:lvl w:ilvl="3">
      <w:start w:val="1"/>
      <w:numFmt w:val="none"/>
      <w:pStyle w:val="Heading4"/>
      <w:suff w:val="nothing"/>
      <w:lvlText w:val=""/>
      <w:lvlJc w:val="left"/>
      <w:pPr>
        <w:tabs>
          <w:tab w:val="num" w:pos="-152"/>
        </w:tabs>
        <w:ind w:left="-152" w:firstLine="0"/>
      </w:pPr>
    </w:lvl>
    <w:lvl w:ilvl="4">
      <w:start w:val="1"/>
      <w:numFmt w:val="none"/>
      <w:suff w:val="nothing"/>
      <w:lvlText w:val=""/>
      <w:lvlJc w:val="left"/>
      <w:pPr>
        <w:tabs>
          <w:tab w:val="num" w:pos="-152"/>
        </w:tabs>
        <w:ind w:left="-152" w:firstLine="0"/>
      </w:pPr>
    </w:lvl>
    <w:lvl w:ilvl="5">
      <w:start w:val="1"/>
      <w:numFmt w:val="none"/>
      <w:pStyle w:val="Heading6"/>
      <w:suff w:val="nothing"/>
      <w:lvlText w:val=""/>
      <w:lvlJc w:val="left"/>
      <w:pPr>
        <w:tabs>
          <w:tab w:val="num" w:pos="-152"/>
        </w:tabs>
        <w:ind w:left="-152" w:firstLine="0"/>
      </w:pPr>
    </w:lvl>
    <w:lvl w:ilvl="6">
      <w:start w:val="1"/>
      <w:numFmt w:val="none"/>
      <w:suff w:val="nothing"/>
      <w:lvlText w:val=""/>
      <w:lvlJc w:val="left"/>
      <w:pPr>
        <w:tabs>
          <w:tab w:val="num" w:pos="-152"/>
        </w:tabs>
        <w:ind w:left="-152" w:firstLine="0"/>
      </w:pPr>
    </w:lvl>
    <w:lvl w:ilvl="7">
      <w:start w:val="1"/>
      <w:numFmt w:val="none"/>
      <w:suff w:val="nothing"/>
      <w:lvlText w:val=""/>
      <w:lvlJc w:val="left"/>
      <w:pPr>
        <w:tabs>
          <w:tab w:val="num" w:pos="-152"/>
        </w:tabs>
        <w:ind w:left="-152" w:firstLine="0"/>
      </w:pPr>
    </w:lvl>
    <w:lvl w:ilvl="8">
      <w:start w:val="1"/>
      <w:numFmt w:val="none"/>
      <w:suff w:val="nothing"/>
      <w:lvlText w:val=""/>
      <w:lvlJc w:val="left"/>
      <w:pPr>
        <w:tabs>
          <w:tab w:val="num" w:pos="-152"/>
        </w:tabs>
        <w:ind w:left="-152" w:firstLine="0"/>
      </w:pPr>
    </w:lvl>
  </w:abstractNum>
  <w:abstractNum w:abstractNumId="1" w15:restartNumberingAfterBreak="0">
    <w:nsid w:val="00000002"/>
    <w:multiLevelType w:val="singleLevel"/>
    <w:tmpl w:val="00000002"/>
    <w:name w:val="WW8Num2"/>
    <w:lvl w:ilvl="0">
      <w:start w:val="1"/>
      <w:numFmt w:val="lowerLetter"/>
      <w:lvlText w:val="%1."/>
      <w:lvlJc w:val="left"/>
      <w:pPr>
        <w:tabs>
          <w:tab w:val="num" w:pos="720"/>
        </w:tabs>
        <w:ind w:left="720" w:hanging="360"/>
      </w:p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800" w:hanging="360"/>
      </w:pPr>
      <w:rPr>
        <w:rFonts w:ascii="Times New Roman" w:hAnsi="Times New Roman" w:cs="Times New Roman" w:hint="default"/>
      </w:rPr>
    </w:lvl>
  </w:abstractNum>
  <w:abstractNum w:abstractNumId="3" w15:restartNumberingAfterBreak="0">
    <w:nsid w:val="00000004"/>
    <w:multiLevelType w:val="singleLevel"/>
    <w:tmpl w:val="00000004"/>
    <w:name w:val="WW8Num4"/>
    <w:lvl w:ilvl="0">
      <w:start w:val="1"/>
      <w:numFmt w:val="upperRoman"/>
      <w:lvlText w:val="%1."/>
      <w:lvlJc w:val="right"/>
      <w:pPr>
        <w:tabs>
          <w:tab w:val="num" w:pos="0"/>
        </w:tabs>
        <w:ind w:left="720" w:hanging="360"/>
      </w:pPr>
      <w:rPr>
        <w:b/>
        <w:bCs/>
        <w:sz w:val="28"/>
        <w:szCs w:val="28"/>
      </w:rPr>
    </w:lvl>
  </w:abstractNum>
  <w:abstractNum w:abstractNumId="4" w15:restartNumberingAfterBreak="0">
    <w:nsid w:val="00000005"/>
    <w:multiLevelType w:val="singleLevel"/>
    <w:tmpl w:val="00000005"/>
    <w:name w:val="WW8Num5"/>
    <w:lvl w:ilvl="0">
      <w:start w:val="1"/>
      <w:numFmt w:val="decimal"/>
      <w:lvlText w:val="%1."/>
      <w:lvlJc w:val="left"/>
      <w:pPr>
        <w:tabs>
          <w:tab w:val="num" w:pos="0"/>
        </w:tabs>
        <w:ind w:left="1080" w:hanging="360"/>
      </w:pPr>
      <w:rPr>
        <w:rFonts w:hint="default"/>
        <w:b/>
        <w:bCs/>
        <w:sz w:val="24"/>
        <w:szCs w:val="24"/>
      </w:rPr>
    </w:lvl>
  </w:abstractNum>
  <w:abstractNum w:abstractNumId="5" w15:restartNumberingAfterBreak="0">
    <w:nsid w:val="00000006"/>
    <w:multiLevelType w:val="singleLevel"/>
    <w:tmpl w:val="00000006"/>
    <w:name w:val="WW8Num6"/>
    <w:lvl w:ilvl="0">
      <w:start w:val="1"/>
      <w:numFmt w:val="bullet"/>
      <w:lvlText w:val="-"/>
      <w:lvlJc w:val="left"/>
      <w:pPr>
        <w:tabs>
          <w:tab w:val="num" w:pos="720"/>
        </w:tabs>
        <w:ind w:left="1440" w:hanging="360"/>
      </w:pPr>
      <w:rPr>
        <w:rFonts w:ascii="Times New Roman" w:hAnsi="Times New Roman" w:cs="Times New Roman" w:hint="default"/>
      </w:rPr>
    </w:lvl>
  </w:abstractNum>
  <w:abstractNum w:abstractNumId="6" w15:restartNumberingAfterBreak="0">
    <w:nsid w:val="00000007"/>
    <w:multiLevelType w:val="singleLevel"/>
    <w:tmpl w:val="0409000F"/>
    <w:lvl w:ilvl="0">
      <w:start w:val="1"/>
      <w:numFmt w:val="decimal"/>
      <w:lvlText w:val="%1."/>
      <w:lvlJc w:val="left"/>
      <w:pPr>
        <w:ind w:left="1070" w:hanging="360"/>
      </w:pPr>
      <w:rPr>
        <w:rFonts w:hint="default"/>
        <w:b/>
        <w:bCs/>
      </w:rPr>
    </w:lvl>
  </w:abstractNum>
  <w:abstractNum w:abstractNumId="7" w15:restartNumberingAfterBreak="0">
    <w:nsid w:val="00000008"/>
    <w:multiLevelType w:val="singleLevel"/>
    <w:tmpl w:val="00000008"/>
    <w:name w:val="WW8Num10"/>
    <w:lvl w:ilvl="0">
      <w:start w:val="1"/>
      <w:numFmt w:val="bullet"/>
      <w:lvlText w:val="-"/>
      <w:lvlJc w:val="left"/>
      <w:pPr>
        <w:tabs>
          <w:tab w:val="num" w:pos="0"/>
        </w:tabs>
        <w:ind w:left="2061" w:hanging="360"/>
      </w:pPr>
      <w:rPr>
        <w:rFonts w:ascii="Times New Roman" w:hAnsi="Times New Roman" w:cs="Times New Roman" w:hint="default"/>
      </w:rPr>
    </w:lvl>
  </w:abstractNum>
  <w:abstractNum w:abstractNumId="8" w15:restartNumberingAfterBreak="0">
    <w:nsid w:val="00000009"/>
    <w:multiLevelType w:val="multilevel"/>
    <w:tmpl w:val="FD1CA9CA"/>
    <w:name w:val="WW8Num11"/>
    <w:lvl w:ilvl="0">
      <w:start w:val="1"/>
      <w:numFmt w:val="decimal"/>
      <w:lvlText w:val="%1"/>
      <w:lvlJc w:val="left"/>
      <w:pPr>
        <w:tabs>
          <w:tab w:val="num" w:pos="0"/>
        </w:tabs>
        <w:ind w:left="420" w:hanging="420"/>
      </w:pPr>
      <w:rPr>
        <w:rFonts w:hint="default"/>
      </w:rPr>
    </w:lvl>
    <w:lvl w:ilvl="1">
      <w:start w:val="1"/>
      <w:numFmt w:val="decimal"/>
      <w:lvlText w:val="%1.%2"/>
      <w:lvlJc w:val="left"/>
      <w:rPr>
        <w:rFonts w:ascii="Times New Roman" w:hAnsi="Times New Roman" w:cs="Times New Roman" w:hint="default"/>
        <w:b/>
        <w:bCs/>
        <w:sz w:val="28"/>
        <w:szCs w:val="28"/>
      </w:rPr>
    </w:lvl>
    <w:lvl w:ilvl="2">
      <w:start w:val="1"/>
      <w:numFmt w:val="decimal"/>
      <w:lvlText w:val="%1.%2.%3"/>
      <w:lvlJc w:val="left"/>
      <w:pPr>
        <w:tabs>
          <w:tab w:val="num" w:pos="0"/>
        </w:tabs>
        <w:ind w:left="2880" w:hanging="720"/>
      </w:pPr>
      <w:rPr>
        <w:rFonts w:hint="default"/>
      </w:rPr>
    </w:lvl>
    <w:lvl w:ilvl="3">
      <w:start w:val="1"/>
      <w:numFmt w:val="decimal"/>
      <w:lvlText w:val="%1.%2.%3.%4"/>
      <w:lvlJc w:val="left"/>
      <w:pPr>
        <w:tabs>
          <w:tab w:val="num" w:pos="0"/>
        </w:tabs>
        <w:ind w:left="3960" w:hanging="720"/>
      </w:pPr>
      <w:rPr>
        <w:rFonts w:hint="default"/>
      </w:rPr>
    </w:lvl>
    <w:lvl w:ilvl="4">
      <w:start w:val="1"/>
      <w:numFmt w:val="decimal"/>
      <w:lvlText w:val="%1.%2.%3.%4.%5"/>
      <w:lvlJc w:val="left"/>
      <w:pPr>
        <w:tabs>
          <w:tab w:val="num" w:pos="0"/>
        </w:tabs>
        <w:ind w:left="5400" w:hanging="1080"/>
      </w:pPr>
      <w:rPr>
        <w:rFonts w:hint="default"/>
      </w:rPr>
    </w:lvl>
    <w:lvl w:ilvl="5">
      <w:start w:val="1"/>
      <w:numFmt w:val="decimal"/>
      <w:lvlText w:val="%1.%2.%3.%4.%5.%6"/>
      <w:lvlJc w:val="left"/>
      <w:pPr>
        <w:tabs>
          <w:tab w:val="num" w:pos="0"/>
        </w:tabs>
        <w:ind w:left="6480" w:hanging="1080"/>
      </w:pPr>
      <w:rPr>
        <w:rFonts w:hint="default"/>
      </w:rPr>
    </w:lvl>
    <w:lvl w:ilvl="6">
      <w:start w:val="1"/>
      <w:numFmt w:val="decimal"/>
      <w:lvlText w:val="%1.%2.%3.%4.%5.%6.%7"/>
      <w:lvlJc w:val="left"/>
      <w:pPr>
        <w:tabs>
          <w:tab w:val="num" w:pos="0"/>
        </w:tabs>
        <w:ind w:left="7920" w:hanging="1440"/>
      </w:pPr>
      <w:rPr>
        <w:rFonts w:hint="default"/>
      </w:rPr>
    </w:lvl>
    <w:lvl w:ilvl="7">
      <w:start w:val="1"/>
      <w:numFmt w:val="decimal"/>
      <w:lvlText w:val="%1.%2.%3.%4.%5.%6.%7.%8"/>
      <w:lvlJc w:val="left"/>
      <w:pPr>
        <w:tabs>
          <w:tab w:val="num" w:pos="0"/>
        </w:tabs>
        <w:ind w:left="9000" w:hanging="1440"/>
      </w:pPr>
      <w:rPr>
        <w:rFonts w:hint="default"/>
      </w:rPr>
    </w:lvl>
    <w:lvl w:ilvl="8">
      <w:start w:val="1"/>
      <w:numFmt w:val="decimal"/>
      <w:lvlText w:val="%1.%2.%3.%4.%5.%6.%7.%8.%9"/>
      <w:lvlJc w:val="left"/>
      <w:pPr>
        <w:tabs>
          <w:tab w:val="num" w:pos="0"/>
        </w:tabs>
        <w:ind w:left="10440" w:hanging="1800"/>
      </w:pPr>
      <w:rPr>
        <w:rFonts w:hint="default"/>
      </w:rPr>
    </w:lvl>
  </w:abstractNum>
  <w:abstractNum w:abstractNumId="9" w15:restartNumberingAfterBreak="0">
    <w:nsid w:val="0000000A"/>
    <w:multiLevelType w:val="singleLevel"/>
    <w:tmpl w:val="0000000A"/>
    <w:name w:val="WW8Num12"/>
    <w:lvl w:ilvl="0">
      <w:start w:val="1"/>
      <w:numFmt w:val="decimal"/>
      <w:lvlText w:val="%1."/>
      <w:lvlJc w:val="left"/>
      <w:pPr>
        <w:tabs>
          <w:tab w:val="num" w:pos="0"/>
        </w:tabs>
        <w:ind w:left="1440" w:hanging="360"/>
      </w:pPr>
      <w:rPr>
        <w:rFonts w:ascii="Times New Roman" w:hAnsi="Times New Roman" w:cs="Times New Roman" w:hint="default"/>
        <w:sz w:val="28"/>
      </w:rPr>
    </w:lvl>
  </w:abstractNum>
  <w:abstractNum w:abstractNumId="10" w15:restartNumberingAfterBreak="0">
    <w:nsid w:val="0000000B"/>
    <w:multiLevelType w:val="singleLevel"/>
    <w:tmpl w:val="4D50441C"/>
    <w:name w:val="WW8Num13"/>
    <w:lvl w:ilvl="0">
      <w:start w:val="1"/>
      <w:numFmt w:val="decimal"/>
      <w:lvlText w:val="%1."/>
      <w:lvlJc w:val="left"/>
      <w:pPr>
        <w:tabs>
          <w:tab w:val="num" w:pos="0"/>
        </w:tabs>
        <w:ind w:left="720" w:hanging="360"/>
      </w:pPr>
      <w:rPr>
        <w:rFonts w:hint="default"/>
        <w:b/>
        <w:bCs/>
        <w:sz w:val="26"/>
        <w:szCs w:val="26"/>
      </w:rPr>
    </w:lvl>
  </w:abstractNum>
  <w:abstractNum w:abstractNumId="11" w15:restartNumberingAfterBreak="0">
    <w:nsid w:val="0000000C"/>
    <w:multiLevelType w:val="singleLevel"/>
    <w:tmpl w:val="0000000C"/>
    <w:name w:val="WW8Num14"/>
    <w:lvl w:ilvl="0">
      <w:start w:val="1"/>
      <w:numFmt w:val="decimal"/>
      <w:lvlText w:val="%1."/>
      <w:lvlJc w:val="left"/>
      <w:pPr>
        <w:tabs>
          <w:tab w:val="num" w:pos="0"/>
        </w:tabs>
        <w:ind w:left="720" w:hanging="360"/>
      </w:pPr>
      <w:rPr>
        <w:rFonts w:hint="default"/>
      </w:rPr>
    </w:lvl>
  </w:abstractNum>
  <w:abstractNum w:abstractNumId="12" w15:restartNumberingAfterBreak="0">
    <w:nsid w:val="0000000D"/>
    <w:multiLevelType w:val="multilevel"/>
    <w:tmpl w:val="825ED004"/>
    <w:name w:val="WW8Num15"/>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350"/>
        </w:tabs>
        <w:ind w:left="1070" w:hanging="360"/>
      </w:pPr>
      <w:rPr>
        <w:rFonts w:hint="default"/>
        <w:b/>
        <w:bCs/>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3" w15:restartNumberingAfterBreak="0">
    <w:nsid w:val="0000000E"/>
    <w:multiLevelType w:val="singleLevel"/>
    <w:tmpl w:val="0000000E"/>
    <w:name w:val="WW8Num17"/>
    <w:lvl w:ilvl="0">
      <w:start w:val="1"/>
      <w:numFmt w:val="bullet"/>
      <w:lvlText w:val="-"/>
      <w:lvlJc w:val="left"/>
      <w:pPr>
        <w:tabs>
          <w:tab w:val="num" w:pos="0"/>
        </w:tabs>
        <w:ind w:left="2220" w:hanging="360"/>
      </w:pPr>
      <w:rPr>
        <w:rFonts w:ascii="Times New Roman" w:hAnsi="Times New Roman" w:cs="Times New Roman" w:hint="default"/>
      </w:rPr>
    </w:lvl>
  </w:abstractNum>
  <w:abstractNum w:abstractNumId="14" w15:restartNumberingAfterBreak="0">
    <w:nsid w:val="01F534D4"/>
    <w:multiLevelType w:val="hybridMultilevel"/>
    <w:tmpl w:val="B3E61CC6"/>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15" w15:restartNumberingAfterBreak="0">
    <w:nsid w:val="02243F9A"/>
    <w:multiLevelType w:val="hybridMultilevel"/>
    <w:tmpl w:val="5D109B58"/>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3C3902"/>
    <w:multiLevelType w:val="hybridMultilevel"/>
    <w:tmpl w:val="653E5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304D02"/>
    <w:multiLevelType w:val="hybridMultilevel"/>
    <w:tmpl w:val="163EA5C2"/>
    <w:lvl w:ilvl="0" w:tplc="FAC8608A">
      <w:start w:val="3"/>
      <w:numFmt w:val="bullet"/>
      <w:lvlText w:val="-"/>
      <w:lvlJc w:val="left"/>
      <w:pPr>
        <w:ind w:left="2237" w:hanging="360"/>
      </w:pPr>
      <w:rPr>
        <w:rFonts w:ascii=".VnTime" w:eastAsia="Times New Roman" w:hAnsi=".VnTime" w:cs=".VnTime" w:hint="default"/>
      </w:rPr>
    </w:lvl>
    <w:lvl w:ilvl="1" w:tplc="04090003">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18" w15:restartNumberingAfterBreak="0">
    <w:nsid w:val="086427A2"/>
    <w:multiLevelType w:val="multilevel"/>
    <w:tmpl w:val="4380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930655"/>
    <w:multiLevelType w:val="hybridMultilevel"/>
    <w:tmpl w:val="535077E4"/>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E966E3"/>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1" w15:restartNumberingAfterBreak="0">
    <w:nsid w:val="0A727AC5"/>
    <w:multiLevelType w:val="multilevel"/>
    <w:tmpl w:val="A4B41D62"/>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2" w15:restartNumberingAfterBreak="0">
    <w:nsid w:val="0BD40852"/>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3" w15:restartNumberingAfterBreak="0">
    <w:nsid w:val="0D801B2C"/>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4" w15:restartNumberingAfterBreak="0">
    <w:nsid w:val="0DCA1F58"/>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5" w15:restartNumberingAfterBreak="0">
    <w:nsid w:val="0ED651C0"/>
    <w:multiLevelType w:val="hybridMultilevel"/>
    <w:tmpl w:val="0E4278C4"/>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1714F7"/>
    <w:multiLevelType w:val="hybridMultilevel"/>
    <w:tmpl w:val="0BD4166A"/>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F544024"/>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101C2586"/>
    <w:multiLevelType w:val="hybridMultilevel"/>
    <w:tmpl w:val="7954E748"/>
    <w:lvl w:ilvl="0" w:tplc="FAC8608A">
      <w:start w:val="3"/>
      <w:numFmt w:val="bullet"/>
      <w:lvlText w:val="-"/>
      <w:lvlJc w:val="left"/>
      <w:pPr>
        <w:ind w:left="3534" w:hanging="360"/>
      </w:pPr>
      <w:rPr>
        <w:rFonts w:ascii=".VnTime" w:eastAsia="Times New Roman" w:hAnsi=".VnTime" w:cs=".VnTime" w:hint="default"/>
      </w:rPr>
    </w:lvl>
    <w:lvl w:ilvl="1" w:tplc="04090003">
      <w:start w:val="1"/>
      <w:numFmt w:val="bullet"/>
      <w:lvlText w:val="o"/>
      <w:lvlJc w:val="left"/>
      <w:pPr>
        <w:ind w:left="3480" w:hanging="360"/>
      </w:pPr>
      <w:rPr>
        <w:rFonts w:ascii="Courier New" w:hAnsi="Courier New" w:cs="Courier New" w:hint="default"/>
      </w:rPr>
    </w:lvl>
    <w:lvl w:ilvl="2" w:tplc="04090005">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9" w15:restartNumberingAfterBreak="0">
    <w:nsid w:val="113419CF"/>
    <w:multiLevelType w:val="hybridMultilevel"/>
    <w:tmpl w:val="8BB07070"/>
    <w:lvl w:ilvl="0" w:tplc="FAC8608A">
      <w:start w:val="3"/>
      <w:numFmt w:val="bullet"/>
      <w:lvlText w:val="-"/>
      <w:lvlJc w:val="left"/>
      <w:pPr>
        <w:ind w:left="2291" w:hanging="360"/>
      </w:pPr>
      <w:rPr>
        <w:rFonts w:ascii=".VnTime" w:eastAsia="Times New Roman" w:hAnsi=".VnTime" w:cs=".VnTime" w:hint="default"/>
      </w:rPr>
    </w:lvl>
    <w:lvl w:ilvl="1" w:tplc="04090003">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30" w15:restartNumberingAfterBreak="0">
    <w:nsid w:val="12CA09E8"/>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39274D3"/>
    <w:multiLevelType w:val="multilevel"/>
    <w:tmpl w:val="23ACD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BD002A"/>
    <w:multiLevelType w:val="hybridMultilevel"/>
    <w:tmpl w:val="F6B2D5EC"/>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49E2981"/>
    <w:multiLevelType w:val="hybridMultilevel"/>
    <w:tmpl w:val="AA668A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4B87C41"/>
    <w:multiLevelType w:val="hybridMultilevel"/>
    <w:tmpl w:val="53EABD2C"/>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F044E9"/>
    <w:multiLevelType w:val="hybridMultilevel"/>
    <w:tmpl w:val="CC022282"/>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9949D4"/>
    <w:multiLevelType w:val="hybridMultilevel"/>
    <w:tmpl w:val="F9280164"/>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A113273"/>
    <w:multiLevelType w:val="hybridMultilevel"/>
    <w:tmpl w:val="4FE09F08"/>
    <w:lvl w:ilvl="0" w:tplc="9DF08FCC">
      <w:start w:val="1"/>
      <w:numFmt w:val="bullet"/>
      <w:lvlText w:val="-"/>
      <w:lvlJc w:val="left"/>
      <w:pPr>
        <w:ind w:left="735" w:hanging="360"/>
      </w:pPr>
      <w:rPr>
        <w:rFonts w:ascii="Arial" w:eastAsiaTheme="minorHAnsi" w:hAnsi="Arial" w:cs="Aria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8" w15:restartNumberingAfterBreak="0">
    <w:nsid w:val="1B583552"/>
    <w:multiLevelType w:val="hybridMultilevel"/>
    <w:tmpl w:val="77C08E50"/>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39" w15:restartNumberingAfterBreak="0">
    <w:nsid w:val="1D0C07EF"/>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20FF1F87"/>
    <w:multiLevelType w:val="multilevel"/>
    <w:tmpl w:val="68FE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1524F9"/>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257C43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5FA26EE"/>
    <w:multiLevelType w:val="hybridMultilevel"/>
    <w:tmpl w:val="6A8007C2"/>
    <w:lvl w:ilvl="0" w:tplc="FAC8608A">
      <w:start w:val="3"/>
      <w:numFmt w:val="bullet"/>
      <w:lvlText w:val="-"/>
      <w:lvlJc w:val="left"/>
      <w:pPr>
        <w:ind w:left="2628" w:hanging="360"/>
      </w:pPr>
      <w:rPr>
        <w:rFonts w:ascii=".VnTime" w:eastAsia="Times New Roman" w:hAnsi=".VnTime" w:cs=".VnTime"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4" w15:restartNumberingAfterBreak="0">
    <w:nsid w:val="2B93652D"/>
    <w:multiLevelType w:val="hybridMultilevel"/>
    <w:tmpl w:val="8A8A6EB8"/>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45" w15:restartNumberingAfterBreak="0">
    <w:nsid w:val="2E9A7ACE"/>
    <w:multiLevelType w:val="hybridMultilevel"/>
    <w:tmpl w:val="2174AB02"/>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46" w15:restartNumberingAfterBreak="0">
    <w:nsid w:val="2FC43473"/>
    <w:multiLevelType w:val="hybridMultilevel"/>
    <w:tmpl w:val="C478A534"/>
    <w:lvl w:ilvl="0" w:tplc="FAC8608A">
      <w:start w:val="3"/>
      <w:numFmt w:val="bullet"/>
      <w:lvlText w:val="-"/>
      <w:lvlJc w:val="left"/>
      <w:pPr>
        <w:ind w:left="2345" w:hanging="360"/>
      </w:pPr>
      <w:rPr>
        <w:rFonts w:ascii=".VnTime" w:eastAsia="Times New Roman" w:hAnsi=".VnTime" w:cs=".VnTime"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302F307F"/>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30433AB5"/>
    <w:multiLevelType w:val="hybridMultilevel"/>
    <w:tmpl w:val="021C4EAC"/>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354BD4"/>
    <w:multiLevelType w:val="hybridMultilevel"/>
    <w:tmpl w:val="85FC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9B7C2D"/>
    <w:multiLevelType w:val="multilevel"/>
    <w:tmpl w:val="A2B0D882"/>
    <w:lvl w:ilvl="0">
      <w:start w:val="1"/>
      <w:numFmt w:val="decimal"/>
      <w:lvlText w:val="%1."/>
      <w:lvlJc w:val="left"/>
      <w:pPr>
        <w:ind w:left="1080" w:hanging="360"/>
      </w:pPr>
      <w:rPr>
        <w:rFonts w:hint="default"/>
      </w:rPr>
    </w:lvl>
    <w:lvl w:ilvl="1">
      <w:start w:val="1"/>
      <w:numFmt w:val="decimal"/>
      <w:isLgl/>
      <w:lvlText w:val="%1.%2"/>
      <w:lvlJc w:val="left"/>
      <w:pPr>
        <w:ind w:left="1554" w:hanging="360"/>
      </w:pPr>
      <w:rPr>
        <w:rFonts w:hint="default"/>
      </w:rPr>
    </w:lvl>
    <w:lvl w:ilvl="2">
      <w:start w:val="1"/>
      <w:numFmt w:val="decimal"/>
      <w:isLgl/>
      <w:lvlText w:val="%1.%2.%3"/>
      <w:lvlJc w:val="left"/>
      <w:pPr>
        <w:ind w:left="2388" w:hanging="720"/>
      </w:pPr>
      <w:rPr>
        <w:rFonts w:hint="default"/>
      </w:rPr>
    </w:lvl>
    <w:lvl w:ilvl="3">
      <w:start w:val="1"/>
      <w:numFmt w:val="decimal"/>
      <w:isLgl/>
      <w:lvlText w:val="%1.%2.%3.%4"/>
      <w:lvlJc w:val="left"/>
      <w:pPr>
        <w:ind w:left="2862" w:hanging="720"/>
      </w:pPr>
      <w:rPr>
        <w:rFonts w:hint="default"/>
      </w:rPr>
    </w:lvl>
    <w:lvl w:ilvl="4">
      <w:start w:val="1"/>
      <w:numFmt w:val="decimal"/>
      <w:isLgl/>
      <w:lvlText w:val="%1.%2.%3.%4.%5"/>
      <w:lvlJc w:val="left"/>
      <w:pPr>
        <w:ind w:left="3696" w:hanging="1080"/>
      </w:pPr>
      <w:rPr>
        <w:rFonts w:hint="default"/>
      </w:rPr>
    </w:lvl>
    <w:lvl w:ilvl="5">
      <w:start w:val="1"/>
      <w:numFmt w:val="decimal"/>
      <w:isLgl/>
      <w:lvlText w:val="%1.%2.%3.%4.%5.%6"/>
      <w:lvlJc w:val="left"/>
      <w:pPr>
        <w:ind w:left="4170" w:hanging="1080"/>
      </w:pPr>
      <w:rPr>
        <w:rFonts w:hint="default"/>
      </w:rPr>
    </w:lvl>
    <w:lvl w:ilvl="6">
      <w:start w:val="1"/>
      <w:numFmt w:val="decimal"/>
      <w:isLgl/>
      <w:lvlText w:val="%1.%2.%3.%4.%5.%6.%7"/>
      <w:lvlJc w:val="left"/>
      <w:pPr>
        <w:ind w:left="5004" w:hanging="1440"/>
      </w:pPr>
      <w:rPr>
        <w:rFonts w:hint="default"/>
      </w:rPr>
    </w:lvl>
    <w:lvl w:ilvl="7">
      <w:start w:val="1"/>
      <w:numFmt w:val="decimal"/>
      <w:isLgl/>
      <w:lvlText w:val="%1.%2.%3.%4.%5.%6.%7.%8"/>
      <w:lvlJc w:val="left"/>
      <w:pPr>
        <w:ind w:left="5478" w:hanging="1440"/>
      </w:pPr>
      <w:rPr>
        <w:rFonts w:hint="default"/>
      </w:rPr>
    </w:lvl>
    <w:lvl w:ilvl="8">
      <w:start w:val="1"/>
      <w:numFmt w:val="decimal"/>
      <w:isLgl/>
      <w:lvlText w:val="%1.%2.%3.%4.%5.%6.%7.%8.%9"/>
      <w:lvlJc w:val="left"/>
      <w:pPr>
        <w:ind w:left="6312" w:hanging="1800"/>
      </w:pPr>
      <w:rPr>
        <w:rFonts w:hint="default"/>
      </w:rPr>
    </w:lvl>
  </w:abstractNum>
  <w:abstractNum w:abstractNumId="51" w15:restartNumberingAfterBreak="0">
    <w:nsid w:val="33DB1E9E"/>
    <w:multiLevelType w:val="multilevel"/>
    <w:tmpl w:val="0256FF10"/>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986" w:hanging="720"/>
      </w:pPr>
      <w:rPr>
        <w:rFonts w:hint="default"/>
      </w:rPr>
    </w:lvl>
    <w:lvl w:ilvl="3">
      <w:start w:val="1"/>
      <w:numFmt w:val="decimal"/>
      <w:isLgl/>
      <w:lvlText w:val="%1.%2.%3.%4"/>
      <w:lvlJc w:val="left"/>
      <w:pPr>
        <w:ind w:left="2259" w:hanging="720"/>
      </w:pPr>
      <w:rPr>
        <w:rFonts w:hint="default"/>
      </w:rPr>
    </w:lvl>
    <w:lvl w:ilvl="4">
      <w:start w:val="1"/>
      <w:numFmt w:val="decimal"/>
      <w:isLgl/>
      <w:lvlText w:val="%1.%2.%3.%4.%5"/>
      <w:lvlJc w:val="left"/>
      <w:pPr>
        <w:ind w:left="2892"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798" w:hanging="1440"/>
      </w:pPr>
      <w:rPr>
        <w:rFonts w:hint="default"/>
      </w:rPr>
    </w:lvl>
    <w:lvl w:ilvl="7">
      <w:start w:val="1"/>
      <w:numFmt w:val="decimal"/>
      <w:isLgl/>
      <w:lvlText w:val="%1.%2.%3.%4.%5.%6.%7.%8"/>
      <w:lvlJc w:val="left"/>
      <w:pPr>
        <w:ind w:left="4071" w:hanging="1440"/>
      </w:pPr>
      <w:rPr>
        <w:rFonts w:hint="default"/>
      </w:rPr>
    </w:lvl>
    <w:lvl w:ilvl="8">
      <w:start w:val="1"/>
      <w:numFmt w:val="decimal"/>
      <w:isLgl/>
      <w:lvlText w:val="%1.%2.%3.%4.%5.%6.%7.%8.%9"/>
      <w:lvlJc w:val="left"/>
      <w:pPr>
        <w:ind w:left="4704" w:hanging="1800"/>
      </w:pPr>
      <w:rPr>
        <w:rFonts w:hint="default"/>
      </w:rPr>
    </w:lvl>
  </w:abstractNum>
  <w:abstractNum w:abstractNumId="52" w15:restartNumberingAfterBreak="0">
    <w:nsid w:val="3695214A"/>
    <w:multiLevelType w:val="hybridMultilevel"/>
    <w:tmpl w:val="BE0A3A5A"/>
    <w:lvl w:ilvl="0" w:tplc="FAC8608A">
      <w:start w:val="3"/>
      <w:numFmt w:val="bullet"/>
      <w:lvlText w:val="-"/>
      <w:lvlJc w:val="left"/>
      <w:pPr>
        <w:ind w:left="4068" w:hanging="360"/>
      </w:pPr>
      <w:rPr>
        <w:rFonts w:ascii=".VnTime" w:eastAsia="Times New Roman" w:hAnsi=".VnTime" w:cs=".VnTime"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53" w15:restartNumberingAfterBreak="0">
    <w:nsid w:val="3AA63064"/>
    <w:multiLevelType w:val="hybridMultilevel"/>
    <w:tmpl w:val="6B36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FB6810"/>
    <w:multiLevelType w:val="multilevel"/>
    <w:tmpl w:val="20408564"/>
    <w:lvl w:ilvl="0">
      <w:start w:val="1"/>
      <w:numFmt w:val="upperRoman"/>
      <w:lvlText w:val="%1."/>
      <w:lvlJc w:val="righ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3D92385B"/>
    <w:multiLevelType w:val="multilevel"/>
    <w:tmpl w:val="C0F650E6"/>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986" w:hanging="720"/>
      </w:pPr>
      <w:rPr>
        <w:rFonts w:hint="default"/>
      </w:rPr>
    </w:lvl>
    <w:lvl w:ilvl="3">
      <w:start w:val="1"/>
      <w:numFmt w:val="decimal"/>
      <w:isLgl/>
      <w:lvlText w:val="%1.%2.%3.%4"/>
      <w:lvlJc w:val="left"/>
      <w:pPr>
        <w:ind w:left="2259" w:hanging="720"/>
      </w:pPr>
      <w:rPr>
        <w:rFonts w:hint="default"/>
      </w:rPr>
    </w:lvl>
    <w:lvl w:ilvl="4">
      <w:start w:val="1"/>
      <w:numFmt w:val="decimal"/>
      <w:isLgl/>
      <w:lvlText w:val="%1.%2.%3.%4.%5"/>
      <w:lvlJc w:val="left"/>
      <w:pPr>
        <w:ind w:left="2892"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798" w:hanging="1440"/>
      </w:pPr>
      <w:rPr>
        <w:rFonts w:hint="default"/>
      </w:rPr>
    </w:lvl>
    <w:lvl w:ilvl="7">
      <w:start w:val="1"/>
      <w:numFmt w:val="decimal"/>
      <w:isLgl/>
      <w:lvlText w:val="%1.%2.%3.%4.%5.%6.%7.%8"/>
      <w:lvlJc w:val="left"/>
      <w:pPr>
        <w:ind w:left="4071" w:hanging="1440"/>
      </w:pPr>
      <w:rPr>
        <w:rFonts w:hint="default"/>
      </w:rPr>
    </w:lvl>
    <w:lvl w:ilvl="8">
      <w:start w:val="1"/>
      <w:numFmt w:val="decimal"/>
      <w:isLgl/>
      <w:lvlText w:val="%1.%2.%3.%4.%5.%6.%7.%8.%9"/>
      <w:lvlJc w:val="left"/>
      <w:pPr>
        <w:ind w:left="4704" w:hanging="1800"/>
      </w:pPr>
      <w:rPr>
        <w:rFonts w:hint="default"/>
      </w:rPr>
    </w:lvl>
  </w:abstractNum>
  <w:abstractNum w:abstractNumId="56" w15:restartNumberingAfterBreak="0">
    <w:nsid w:val="3FBB1997"/>
    <w:multiLevelType w:val="hybridMultilevel"/>
    <w:tmpl w:val="2AE8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082EB8"/>
    <w:multiLevelType w:val="hybridMultilevel"/>
    <w:tmpl w:val="16CAB71E"/>
    <w:lvl w:ilvl="0" w:tplc="FAC8608A">
      <w:start w:val="3"/>
      <w:numFmt w:val="bullet"/>
      <w:lvlText w:val="-"/>
      <w:lvlJc w:val="left"/>
      <w:pPr>
        <w:ind w:left="1494" w:hanging="360"/>
      </w:pPr>
      <w:rPr>
        <w:rFonts w:ascii=".VnTime" w:eastAsia="Times New Roman" w:hAnsi=".VnTime" w:cs=".VnTime"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8" w15:restartNumberingAfterBreak="0">
    <w:nsid w:val="405F31A2"/>
    <w:multiLevelType w:val="hybridMultilevel"/>
    <w:tmpl w:val="A906EAFC"/>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C659CF"/>
    <w:multiLevelType w:val="multilevel"/>
    <w:tmpl w:val="3CB44EE8"/>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0" w15:restartNumberingAfterBreak="0">
    <w:nsid w:val="431F2D87"/>
    <w:multiLevelType w:val="multilevel"/>
    <w:tmpl w:val="958C9F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751693"/>
    <w:multiLevelType w:val="hybridMultilevel"/>
    <w:tmpl w:val="5E041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04BC9"/>
    <w:multiLevelType w:val="multilevel"/>
    <w:tmpl w:val="6F14D948"/>
    <w:lvl w:ilvl="0">
      <w:start w:val="1"/>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4AD46FA3"/>
    <w:multiLevelType w:val="hybridMultilevel"/>
    <w:tmpl w:val="AA60C28C"/>
    <w:lvl w:ilvl="0" w:tplc="FE1AEF48">
      <w:start w:val="1"/>
      <w:numFmt w:val="decimal"/>
      <w:lvlText w:val="%1."/>
      <w:lvlJc w:val="left"/>
      <w:pPr>
        <w:ind w:left="720" w:hanging="360"/>
      </w:pPr>
      <w:rPr>
        <w:b/>
        <w:bCs/>
        <w:color w:val="4472C4" w:themeColor="accen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667E5D"/>
    <w:multiLevelType w:val="hybridMultilevel"/>
    <w:tmpl w:val="12744E7A"/>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65" w15:restartNumberingAfterBreak="0">
    <w:nsid w:val="52572923"/>
    <w:multiLevelType w:val="hybridMultilevel"/>
    <w:tmpl w:val="961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F12954"/>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67" w15:restartNumberingAfterBreak="0">
    <w:nsid w:val="53D90128"/>
    <w:multiLevelType w:val="hybridMultilevel"/>
    <w:tmpl w:val="152EFB2E"/>
    <w:lvl w:ilvl="0" w:tplc="848213EE">
      <w:start w:val="4"/>
      <w:numFmt w:val="bullet"/>
      <w:lvlText w:val="-"/>
      <w:lvlJc w:val="left"/>
      <w:pPr>
        <w:ind w:left="1440" w:hanging="360"/>
      </w:pPr>
      <w:rPr>
        <w:rFonts w:ascii=".VnTime" w:eastAsia="Times New Roman" w:hAnsi=".VnTime" w:cs=".VnTime"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D51334"/>
    <w:multiLevelType w:val="multilevel"/>
    <w:tmpl w:val="0256FF10"/>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986" w:hanging="720"/>
      </w:pPr>
      <w:rPr>
        <w:rFonts w:hint="default"/>
      </w:rPr>
    </w:lvl>
    <w:lvl w:ilvl="3">
      <w:start w:val="1"/>
      <w:numFmt w:val="decimal"/>
      <w:isLgl/>
      <w:lvlText w:val="%1.%2.%3.%4"/>
      <w:lvlJc w:val="left"/>
      <w:pPr>
        <w:ind w:left="2259" w:hanging="720"/>
      </w:pPr>
      <w:rPr>
        <w:rFonts w:hint="default"/>
      </w:rPr>
    </w:lvl>
    <w:lvl w:ilvl="4">
      <w:start w:val="1"/>
      <w:numFmt w:val="decimal"/>
      <w:isLgl/>
      <w:lvlText w:val="%1.%2.%3.%4.%5"/>
      <w:lvlJc w:val="left"/>
      <w:pPr>
        <w:ind w:left="2892"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798" w:hanging="1440"/>
      </w:pPr>
      <w:rPr>
        <w:rFonts w:hint="default"/>
      </w:rPr>
    </w:lvl>
    <w:lvl w:ilvl="7">
      <w:start w:val="1"/>
      <w:numFmt w:val="decimal"/>
      <w:isLgl/>
      <w:lvlText w:val="%1.%2.%3.%4.%5.%6.%7.%8"/>
      <w:lvlJc w:val="left"/>
      <w:pPr>
        <w:ind w:left="4071" w:hanging="1440"/>
      </w:pPr>
      <w:rPr>
        <w:rFonts w:hint="default"/>
      </w:rPr>
    </w:lvl>
    <w:lvl w:ilvl="8">
      <w:start w:val="1"/>
      <w:numFmt w:val="decimal"/>
      <w:isLgl/>
      <w:lvlText w:val="%1.%2.%3.%4.%5.%6.%7.%8.%9"/>
      <w:lvlJc w:val="left"/>
      <w:pPr>
        <w:ind w:left="4704" w:hanging="1800"/>
      </w:pPr>
      <w:rPr>
        <w:rFonts w:hint="default"/>
      </w:rPr>
    </w:lvl>
  </w:abstractNum>
  <w:abstractNum w:abstractNumId="69" w15:restartNumberingAfterBreak="0">
    <w:nsid w:val="55E16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61E0019"/>
    <w:multiLevelType w:val="multilevel"/>
    <w:tmpl w:val="A4B41D62"/>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71" w15:restartNumberingAfterBreak="0">
    <w:nsid w:val="5D12496E"/>
    <w:multiLevelType w:val="hybridMultilevel"/>
    <w:tmpl w:val="9D36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EB21D54"/>
    <w:multiLevelType w:val="hybridMultilevel"/>
    <w:tmpl w:val="8D44E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353367"/>
    <w:multiLevelType w:val="hybridMultilevel"/>
    <w:tmpl w:val="3634BD7A"/>
    <w:lvl w:ilvl="0" w:tplc="3308137E">
      <w:start w:val="4"/>
      <w:numFmt w:val="bullet"/>
      <w:lvlText w:val="-"/>
      <w:lvlJc w:val="left"/>
      <w:pPr>
        <w:ind w:left="1440" w:hanging="360"/>
      </w:pPr>
      <w:rPr>
        <w:rFonts w:ascii=".VnTime" w:eastAsia="Times New Roman" w:hAnsi=".VnTime" w:cs=".VnTime"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22C6E76"/>
    <w:multiLevelType w:val="hybridMultilevel"/>
    <w:tmpl w:val="E5242B76"/>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454079"/>
    <w:multiLevelType w:val="hybridMultilevel"/>
    <w:tmpl w:val="2C9CD2C8"/>
    <w:lvl w:ilvl="0" w:tplc="FAC8608A">
      <w:start w:val="3"/>
      <w:numFmt w:val="bullet"/>
      <w:lvlText w:val="-"/>
      <w:lvlJc w:val="left"/>
      <w:pPr>
        <w:ind w:left="3654" w:hanging="360"/>
      </w:pPr>
      <w:rPr>
        <w:rFonts w:ascii=".VnTime" w:eastAsia="Times New Roman" w:hAnsi=".VnTime" w:cs=".VnTime"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6" w15:restartNumberingAfterBreak="0">
    <w:nsid w:val="626747A9"/>
    <w:multiLevelType w:val="hybridMultilevel"/>
    <w:tmpl w:val="E79E1AD8"/>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0A3AB9"/>
    <w:multiLevelType w:val="hybridMultilevel"/>
    <w:tmpl w:val="1DF833E4"/>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78" w15:restartNumberingAfterBreak="0">
    <w:nsid w:val="68501925"/>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79" w15:restartNumberingAfterBreak="0">
    <w:nsid w:val="718831A7"/>
    <w:multiLevelType w:val="hybridMultilevel"/>
    <w:tmpl w:val="BBD8BF02"/>
    <w:lvl w:ilvl="0" w:tplc="04090001">
      <w:start w:val="1"/>
      <w:numFmt w:val="bullet"/>
      <w:lvlText w:val=""/>
      <w:lvlJc w:val="left"/>
      <w:pPr>
        <w:ind w:left="2183" w:hanging="360"/>
      </w:pPr>
      <w:rPr>
        <w:rFonts w:ascii="Symbol" w:hAnsi="Symbol" w:hint="default"/>
      </w:rPr>
    </w:lvl>
    <w:lvl w:ilvl="1" w:tplc="FFFFFFFF" w:tentative="1">
      <w:start w:val="1"/>
      <w:numFmt w:val="bullet"/>
      <w:lvlText w:val="o"/>
      <w:lvlJc w:val="left"/>
      <w:pPr>
        <w:ind w:left="2129" w:hanging="360"/>
      </w:pPr>
      <w:rPr>
        <w:rFonts w:ascii="Courier New" w:hAnsi="Courier New" w:cs="Courier New" w:hint="default"/>
      </w:rPr>
    </w:lvl>
    <w:lvl w:ilvl="2" w:tplc="FFFFFFFF" w:tentative="1">
      <w:start w:val="1"/>
      <w:numFmt w:val="bullet"/>
      <w:lvlText w:val=""/>
      <w:lvlJc w:val="left"/>
      <w:pPr>
        <w:ind w:left="2849" w:hanging="360"/>
      </w:pPr>
      <w:rPr>
        <w:rFonts w:ascii="Wingdings" w:hAnsi="Wingdings" w:hint="default"/>
      </w:rPr>
    </w:lvl>
    <w:lvl w:ilvl="3" w:tplc="FFFFFFFF" w:tentative="1">
      <w:start w:val="1"/>
      <w:numFmt w:val="bullet"/>
      <w:lvlText w:val=""/>
      <w:lvlJc w:val="left"/>
      <w:pPr>
        <w:ind w:left="3569" w:hanging="360"/>
      </w:pPr>
      <w:rPr>
        <w:rFonts w:ascii="Symbol" w:hAnsi="Symbol" w:hint="default"/>
      </w:rPr>
    </w:lvl>
    <w:lvl w:ilvl="4" w:tplc="FFFFFFFF" w:tentative="1">
      <w:start w:val="1"/>
      <w:numFmt w:val="bullet"/>
      <w:lvlText w:val="o"/>
      <w:lvlJc w:val="left"/>
      <w:pPr>
        <w:ind w:left="4289" w:hanging="360"/>
      </w:pPr>
      <w:rPr>
        <w:rFonts w:ascii="Courier New" w:hAnsi="Courier New" w:cs="Courier New" w:hint="default"/>
      </w:rPr>
    </w:lvl>
    <w:lvl w:ilvl="5" w:tplc="FFFFFFFF" w:tentative="1">
      <w:start w:val="1"/>
      <w:numFmt w:val="bullet"/>
      <w:lvlText w:val=""/>
      <w:lvlJc w:val="left"/>
      <w:pPr>
        <w:ind w:left="5009" w:hanging="360"/>
      </w:pPr>
      <w:rPr>
        <w:rFonts w:ascii="Wingdings" w:hAnsi="Wingdings" w:hint="default"/>
      </w:rPr>
    </w:lvl>
    <w:lvl w:ilvl="6" w:tplc="FFFFFFFF" w:tentative="1">
      <w:start w:val="1"/>
      <w:numFmt w:val="bullet"/>
      <w:lvlText w:val=""/>
      <w:lvlJc w:val="left"/>
      <w:pPr>
        <w:ind w:left="5729" w:hanging="360"/>
      </w:pPr>
      <w:rPr>
        <w:rFonts w:ascii="Symbol" w:hAnsi="Symbol" w:hint="default"/>
      </w:rPr>
    </w:lvl>
    <w:lvl w:ilvl="7" w:tplc="FFFFFFFF" w:tentative="1">
      <w:start w:val="1"/>
      <w:numFmt w:val="bullet"/>
      <w:lvlText w:val="o"/>
      <w:lvlJc w:val="left"/>
      <w:pPr>
        <w:ind w:left="6449" w:hanging="360"/>
      </w:pPr>
      <w:rPr>
        <w:rFonts w:ascii="Courier New" w:hAnsi="Courier New" w:cs="Courier New" w:hint="default"/>
      </w:rPr>
    </w:lvl>
    <w:lvl w:ilvl="8" w:tplc="FFFFFFFF" w:tentative="1">
      <w:start w:val="1"/>
      <w:numFmt w:val="bullet"/>
      <w:lvlText w:val=""/>
      <w:lvlJc w:val="left"/>
      <w:pPr>
        <w:ind w:left="7169" w:hanging="360"/>
      </w:pPr>
      <w:rPr>
        <w:rFonts w:ascii="Wingdings" w:hAnsi="Wingdings" w:hint="default"/>
      </w:rPr>
    </w:lvl>
  </w:abstractNum>
  <w:abstractNum w:abstractNumId="80" w15:restartNumberingAfterBreak="0">
    <w:nsid w:val="783A2165"/>
    <w:multiLevelType w:val="hybridMultilevel"/>
    <w:tmpl w:val="8F40FF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196278"/>
    <w:multiLevelType w:val="multilevel"/>
    <w:tmpl w:val="B14A011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C3A0685"/>
    <w:multiLevelType w:val="hybridMultilevel"/>
    <w:tmpl w:val="92567E9E"/>
    <w:lvl w:ilvl="0" w:tplc="9DF08F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796904"/>
    <w:multiLevelType w:val="multilevel"/>
    <w:tmpl w:val="2BB2A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3D3F74"/>
    <w:multiLevelType w:val="hybridMultilevel"/>
    <w:tmpl w:val="EFCABE38"/>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85" w15:restartNumberingAfterBreak="0">
    <w:nsid w:val="7F9960C8"/>
    <w:multiLevelType w:val="hybridMultilevel"/>
    <w:tmpl w:val="3050CFBA"/>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num w:numId="1" w16cid:durableId="935403312">
    <w:abstractNumId w:val="0"/>
  </w:num>
  <w:num w:numId="2" w16cid:durableId="887496265">
    <w:abstractNumId w:val="1"/>
  </w:num>
  <w:num w:numId="3" w16cid:durableId="302004217">
    <w:abstractNumId w:val="2"/>
  </w:num>
  <w:num w:numId="4" w16cid:durableId="327442855">
    <w:abstractNumId w:val="3"/>
  </w:num>
  <w:num w:numId="5" w16cid:durableId="88964542">
    <w:abstractNumId w:val="4"/>
  </w:num>
  <w:num w:numId="6" w16cid:durableId="1067267851">
    <w:abstractNumId w:val="5"/>
  </w:num>
  <w:num w:numId="7" w16cid:durableId="1416702796">
    <w:abstractNumId w:val="6"/>
  </w:num>
  <w:num w:numId="8" w16cid:durableId="1194852416">
    <w:abstractNumId w:val="7"/>
  </w:num>
  <w:num w:numId="9" w16cid:durableId="1294821799">
    <w:abstractNumId w:val="8"/>
  </w:num>
  <w:num w:numId="10" w16cid:durableId="1729456523">
    <w:abstractNumId w:val="9"/>
  </w:num>
  <w:num w:numId="11" w16cid:durableId="881014566">
    <w:abstractNumId w:val="10"/>
  </w:num>
  <w:num w:numId="12" w16cid:durableId="2109931549">
    <w:abstractNumId w:val="11"/>
  </w:num>
  <w:num w:numId="13" w16cid:durableId="2085948628">
    <w:abstractNumId w:val="12"/>
  </w:num>
  <w:num w:numId="14" w16cid:durableId="1181041919">
    <w:abstractNumId w:val="13"/>
  </w:num>
  <w:num w:numId="15" w16cid:durableId="1690373574">
    <w:abstractNumId w:val="56"/>
  </w:num>
  <w:num w:numId="16" w16cid:durableId="1777212512">
    <w:abstractNumId w:val="33"/>
  </w:num>
  <w:num w:numId="17" w16cid:durableId="1962299775">
    <w:abstractNumId w:val="72"/>
  </w:num>
  <w:num w:numId="18" w16cid:durableId="260994997">
    <w:abstractNumId w:val="62"/>
  </w:num>
  <w:num w:numId="19" w16cid:durableId="1439183475">
    <w:abstractNumId w:val="59"/>
  </w:num>
  <w:num w:numId="20" w16cid:durableId="1758791650">
    <w:abstractNumId w:val="73"/>
  </w:num>
  <w:num w:numId="21" w16cid:durableId="690954430">
    <w:abstractNumId w:val="67"/>
  </w:num>
  <w:num w:numId="22" w16cid:durableId="183446036">
    <w:abstractNumId w:val="23"/>
  </w:num>
  <w:num w:numId="23" w16cid:durableId="920026030">
    <w:abstractNumId w:val="55"/>
  </w:num>
  <w:num w:numId="24" w16cid:durableId="1667977344">
    <w:abstractNumId w:val="57"/>
  </w:num>
  <w:num w:numId="25" w16cid:durableId="1632783682">
    <w:abstractNumId w:val="28"/>
  </w:num>
  <w:num w:numId="26" w16cid:durableId="635262853">
    <w:abstractNumId w:val="75"/>
  </w:num>
  <w:num w:numId="27" w16cid:durableId="668411309">
    <w:abstractNumId w:val="43"/>
  </w:num>
  <w:num w:numId="28" w16cid:durableId="1612324356">
    <w:abstractNumId w:val="52"/>
  </w:num>
  <w:num w:numId="29" w16cid:durableId="2047412582">
    <w:abstractNumId w:val="46"/>
  </w:num>
  <w:num w:numId="30" w16cid:durableId="1819497821">
    <w:abstractNumId w:val="29"/>
  </w:num>
  <w:num w:numId="31" w16cid:durableId="1609777883">
    <w:abstractNumId w:val="17"/>
  </w:num>
  <w:num w:numId="32" w16cid:durableId="1414281705">
    <w:abstractNumId w:val="77"/>
  </w:num>
  <w:num w:numId="33" w16cid:durableId="1041856496">
    <w:abstractNumId w:val="14"/>
  </w:num>
  <w:num w:numId="34" w16cid:durableId="1314338298">
    <w:abstractNumId w:val="85"/>
  </w:num>
  <w:num w:numId="35" w16cid:durableId="1892764497">
    <w:abstractNumId w:val="44"/>
  </w:num>
  <w:num w:numId="36" w16cid:durableId="952711790">
    <w:abstractNumId w:val="64"/>
  </w:num>
  <w:num w:numId="37" w16cid:durableId="1624841650">
    <w:abstractNumId w:val="84"/>
  </w:num>
  <w:num w:numId="38" w16cid:durableId="742682855">
    <w:abstractNumId w:val="38"/>
  </w:num>
  <w:num w:numId="39" w16cid:durableId="582225157">
    <w:abstractNumId w:val="45"/>
  </w:num>
  <w:num w:numId="40" w16cid:durableId="464736049">
    <w:abstractNumId w:val="79"/>
  </w:num>
  <w:num w:numId="41" w16cid:durableId="1327319451">
    <w:abstractNumId w:val="50"/>
  </w:num>
  <w:num w:numId="42" w16cid:durableId="2118524732">
    <w:abstractNumId w:val="39"/>
  </w:num>
  <w:num w:numId="43" w16cid:durableId="2118668655">
    <w:abstractNumId w:val="63"/>
  </w:num>
  <w:num w:numId="44" w16cid:durableId="788596306">
    <w:abstractNumId w:val="48"/>
  </w:num>
  <w:num w:numId="45" w16cid:durableId="2130707479">
    <w:abstractNumId w:val="37"/>
  </w:num>
  <w:num w:numId="46" w16cid:durableId="911278628">
    <w:abstractNumId w:val="54"/>
  </w:num>
  <w:num w:numId="47" w16cid:durableId="515463495">
    <w:abstractNumId w:val="21"/>
  </w:num>
  <w:num w:numId="48" w16cid:durableId="1238204256">
    <w:abstractNumId w:val="76"/>
  </w:num>
  <w:num w:numId="49" w16cid:durableId="499151836">
    <w:abstractNumId w:val="36"/>
  </w:num>
  <w:num w:numId="50" w16cid:durableId="1309163752">
    <w:abstractNumId w:val="70"/>
  </w:num>
  <w:num w:numId="51" w16cid:durableId="1596210364">
    <w:abstractNumId w:val="47"/>
  </w:num>
  <w:num w:numId="52" w16cid:durableId="1728188200">
    <w:abstractNumId w:val="42"/>
  </w:num>
  <w:num w:numId="53" w16cid:durableId="1696539573">
    <w:abstractNumId w:val="27"/>
  </w:num>
  <w:num w:numId="54" w16cid:durableId="1936741639">
    <w:abstractNumId w:val="81"/>
  </w:num>
  <w:num w:numId="55" w16cid:durableId="599147972">
    <w:abstractNumId w:val="58"/>
  </w:num>
  <w:num w:numId="56" w16cid:durableId="486940330">
    <w:abstractNumId w:val="35"/>
  </w:num>
  <w:num w:numId="57" w16cid:durableId="1132406912">
    <w:abstractNumId w:val="51"/>
  </w:num>
  <w:num w:numId="58" w16cid:durableId="160195187">
    <w:abstractNumId w:val="41"/>
  </w:num>
  <w:num w:numId="59" w16cid:durableId="774636460">
    <w:abstractNumId w:val="26"/>
  </w:num>
  <w:num w:numId="60" w16cid:durableId="588463087">
    <w:abstractNumId w:val="30"/>
  </w:num>
  <w:num w:numId="61" w16cid:durableId="1831943268">
    <w:abstractNumId w:val="22"/>
  </w:num>
  <w:num w:numId="62" w16cid:durableId="1177960058">
    <w:abstractNumId w:val="24"/>
  </w:num>
  <w:num w:numId="63" w16cid:durableId="920525857">
    <w:abstractNumId w:val="69"/>
  </w:num>
  <w:num w:numId="64" w16cid:durableId="1260404091">
    <w:abstractNumId w:val="78"/>
  </w:num>
  <w:num w:numId="65" w16cid:durableId="940722043">
    <w:abstractNumId w:val="20"/>
  </w:num>
  <w:num w:numId="66" w16cid:durableId="106314053">
    <w:abstractNumId w:val="66"/>
  </w:num>
  <w:num w:numId="67" w16cid:durableId="494996669">
    <w:abstractNumId w:val="68"/>
  </w:num>
  <w:num w:numId="68" w16cid:durableId="233246803">
    <w:abstractNumId w:val="80"/>
  </w:num>
  <w:num w:numId="69" w16cid:durableId="809402001">
    <w:abstractNumId w:val="61"/>
  </w:num>
  <w:num w:numId="70" w16cid:durableId="1568111143">
    <w:abstractNumId w:val="15"/>
  </w:num>
  <w:num w:numId="71" w16cid:durableId="1474716308">
    <w:abstractNumId w:val="34"/>
  </w:num>
  <w:num w:numId="72" w16cid:durableId="721753871">
    <w:abstractNumId w:val="65"/>
  </w:num>
  <w:num w:numId="73" w16cid:durableId="768938674">
    <w:abstractNumId w:val="49"/>
  </w:num>
  <w:num w:numId="74" w16cid:durableId="628126351">
    <w:abstractNumId w:val="71"/>
  </w:num>
  <w:num w:numId="75" w16cid:durableId="39478138">
    <w:abstractNumId w:val="16"/>
  </w:num>
  <w:num w:numId="76" w16cid:durableId="1409418840">
    <w:abstractNumId w:val="60"/>
  </w:num>
  <w:num w:numId="77" w16cid:durableId="74474126">
    <w:abstractNumId w:val="40"/>
  </w:num>
  <w:num w:numId="78" w16cid:durableId="186333734">
    <w:abstractNumId w:val="83"/>
  </w:num>
  <w:num w:numId="79" w16cid:durableId="472867336">
    <w:abstractNumId w:val="18"/>
  </w:num>
  <w:num w:numId="80" w16cid:durableId="559823161">
    <w:abstractNumId w:val="31"/>
  </w:num>
  <w:num w:numId="81" w16cid:durableId="1853104865">
    <w:abstractNumId w:val="53"/>
  </w:num>
  <w:num w:numId="82" w16cid:durableId="1357854229">
    <w:abstractNumId w:val="25"/>
  </w:num>
  <w:num w:numId="83" w16cid:durableId="1059865730">
    <w:abstractNumId w:val="74"/>
  </w:num>
  <w:num w:numId="84" w16cid:durableId="1920942824">
    <w:abstractNumId w:val="19"/>
  </w:num>
  <w:num w:numId="85" w16cid:durableId="1572616725">
    <w:abstractNumId w:val="82"/>
  </w:num>
  <w:num w:numId="86" w16cid:durableId="229073112">
    <w:abstractNumId w:val="32"/>
  </w:num>
  <w:num w:numId="87" w16cid:durableId="1588610828">
    <w:abstractNumId w:val="71"/>
  </w:num>
  <w:num w:numId="88" w16cid:durableId="100856037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2B4E"/>
    <w:rsid w:val="00030CAD"/>
    <w:rsid w:val="000435A2"/>
    <w:rsid w:val="00087CC5"/>
    <w:rsid w:val="00092CE4"/>
    <w:rsid w:val="000B4BC2"/>
    <w:rsid w:val="000E6755"/>
    <w:rsid w:val="000F477F"/>
    <w:rsid w:val="00134596"/>
    <w:rsid w:val="00142FDC"/>
    <w:rsid w:val="001570F7"/>
    <w:rsid w:val="00171DE5"/>
    <w:rsid w:val="001735E8"/>
    <w:rsid w:val="00175922"/>
    <w:rsid w:val="00181705"/>
    <w:rsid w:val="001A24DF"/>
    <w:rsid w:val="001A5F93"/>
    <w:rsid w:val="001C0325"/>
    <w:rsid w:val="001D180E"/>
    <w:rsid w:val="001F02EE"/>
    <w:rsid w:val="001F5B72"/>
    <w:rsid w:val="00232026"/>
    <w:rsid w:val="002321AB"/>
    <w:rsid w:val="00251F56"/>
    <w:rsid w:val="00252A62"/>
    <w:rsid w:val="002B1D99"/>
    <w:rsid w:val="002C579D"/>
    <w:rsid w:val="002D6E1B"/>
    <w:rsid w:val="003051AE"/>
    <w:rsid w:val="00343780"/>
    <w:rsid w:val="00345C07"/>
    <w:rsid w:val="003531CB"/>
    <w:rsid w:val="00361024"/>
    <w:rsid w:val="00381E8D"/>
    <w:rsid w:val="003E2196"/>
    <w:rsid w:val="00415F8F"/>
    <w:rsid w:val="004505B9"/>
    <w:rsid w:val="004A6717"/>
    <w:rsid w:val="004E25B1"/>
    <w:rsid w:val="004E39FB"/>
    <w:rsid w:val="00507DC8"/>
    <w:rsid w:val="00530081"/>
    <w:rsid w:val="00537EE1"/>
    <w:rsid w:val="00544278"/>
    <w:rsid w:val="005614D4"/>
    <w:rsid w:val="005667EC"/>
    <w:rsid w:val="00567D8A"/>
    <w:rsid w:val="00570630"/>
    <w:rsid w:val="00576441"/>
    <w:rsid w:val="00577C5C"/>
    <w:rsid w:val="00582A15"/>
    <w:rsid w:val="005874F7"/>
    <w:rsid w:val="005934E3"/>
    <w:rsid w:val="005C7DA8"/>
    <w:rsid w:val="005D7BBE"/>
    <w:rsid w:val="0061413F"/>
    <w:rsid w:val="0062463C"/>
    <w:rsid w:val="00626400"/>
    <w:rsid w:val="006315FF"/>
    <w:rsid w:val="00640E2C"/>
    <w:rsid w:val="00650EC6"/>
    <w:rsid w:val="00680970"/>
    <w:rsid w:val="006B4825"/>
    <w:rsid w:val="006C1346"/>
    <w:rsid w:val="006C5C9F"/>
    <w:rsid w:val="006F61C9"/>
    <w:rsid w:val="007337D8"/>
    <w:rsid w:val="0073732D"/>
    <w:rsid w:val="007429BA"/>
    <w:rsid w:val="00747A64"/>
    <w:rsid w:val="007614C3"/>
    <w:rsid w:val="00771BF4"/>
    <w:rsid w:val="00773C59"/>
    <w:rsid w:val="00776E42"/>
    <w:rsid w:val="00777CCC"/>
    <w:rsid w:val="00795208"/>
    <w:rsid w:val="007E0E66"/>
    <w:rsid w:val="00825FF1"/>
    <w:rsid w:val="00832018"/>
    <w:rsid w:val="00845BAE"/>
    <w:rsid w:val="0089795A"/>
    <w:rsid w:val="00897BD5"/>
    <w:rsid w:val="00922271"/>
    <w:rsid w:val="0094655D"/>
    <w:rsid w:val="0095124D"/>
    <w:rsid w:val="00957296"/>
    <w:rsid w:val="00974DB8"/>
    <w:rsid w:val="00990737"/>
    <w:rsid w:val="009C5ABA"/>
    <w:rsid w:val="009C6DC0"/>
    <w:rsid w:val="009E0F8A"/>
    <w:rsid w:val="00A031A6"/>
    <w:rsid w:val="00A20AF1"/>
    <w:rsid w:val="00A6441F"/>
    <w:rsid w:val="00A734DA"/>
    <w:rsid w:val="00A91FE0"/>
    <w:rsid w:val="00AA5C38"/>
    <w:rsid w:val="00AD7DBA"/>
    <w:rsid w:val="00AE7E61"/>
    <w:rsid w:val="00B33F2E"/>
    <w:rsid w:val="00B43498"/>
    <w:rsid w:val="00B43592"/>
    <w:rsid w:val="00B81102"/>
    <w:rsid w:val="00B815DF"/>
    <w:rsid w:val="00B902E8"/>
    <w:rsid w:val="00BA02C7"/>
    <w:rsid w:val="00BB1A9C"/>
    <w:rsid w:val="00BD296B"/>
    <w:rsid w:val="00BD4A3C"/>
    <w:rsid w:val="00BD5C98"/>
    <w:rsid w:val="00BF3663"/>
    <w:rsid w:val="00C22A75"/>
    <w:rsid w:val="00C246C3"/>
    <w:rsid w:val="00C31505"/>
    <w:rsid w:val="00C40622"/>
    <w:rsid w:val="00C6563D"/>
    <w:rsid w:val="00CA4CDD"/>
    <w:rsid w:val="00CE2B4E"/>
    <w:rsid w:val="00CF06EE"/>
    <w:rsid w:val="00CF32A3"/>
    <w:rsid w:val="00D009C0"/>
    <w:rsid w:val="00D34C56"/>
    <w:rsid w:val="00D37593"/>
    <w:rsid w:val="00D57D15"/>
    <w:rsid w:val="00D62001"/>
    <w:rsid w:val="00D65A99"/>
    <w:rsid w:val="00DA0075"/>
    <w:rsid w:val="00DD3F2E"/>
    <w:rsid w:val="00DD3F9D"/>
    <w:rsid w:val="00E0362C"/>
    <w:rsid w:val="00E54BBE"/>
    <w:rsid w:val="00E55D38"/>
    <w:rsid w:val="00E7133F"/>
    <w:rsid w:val="00E74D5B"/>
    <w:rsid w:val="00E777AC"/>
    <w:rsid w:val="00EA736A"/>
    <w:rsid w:val="00EE0BEC"/>
    <w:rsid w:val="00F1272D"/>
    <w:rsid w:val="00F53209"/>
    <w:rsid w:val="00F667A3"/>
    <w:rsid w:val="00F81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9769D2"/>
  <w15:docId w15:val="{F319E786-F947-40D3-8173-B22D0A1E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02"/>
    <w:pPr>
      <w:suppressAutoHyphens/>
      <w:spacing w:after="0" w:line="240" w:lineRule="auto"/>
    </w:pPr>
    <w:rPr>
      <w:rFonts w:ascii=".VnTime" w:eastAsia="Times New Roman" w:hAnsi=".VnTime" w:cs=".VnTime"/>
      <w:sz w:val="24"/>
      <w:szCs w:val="24"/>
      <w:lang w:eastAsia="zh-CN"/>
    </w:rPr>
  </w:style>
  <w:style w:type="paragraph" w:styleId="Heading1">
    <w:name w:val="heading 1"/>
    <w:basedOn w:val="Normal"/>
    <w:next w:val="Normal"/>
    <w:link w:val="Heading1Char"/>
    <w:qFormat/>
    <w:rsid w:val="00CE2B4E"/>
    <w:pPr>
      <w:keepNext/>
      <w:numPr>
        <w:numId w:val="1"/>
      </w:numPr>
      <w:spacing w:before="240" w:after="60"/>
      <w:outlineLvl w:val="0"/>
    </w:pPr>
    <w:rPr>
      <w:rFonts w:ascii="VNlucida sans" w:hAnsi="VNlucida sans" w:cs="VNlucida sans"/>
      <w:b/>
      <w:caps/>
      <w:color w:val="0000FF"/>
      <w:kern w:val="2"/>
      <w:sz w:val="28"/>
      <w:szCs w:val="20"/>
    </w:rPr>
  </w:style>
  <w:style w:type="paragraph" w:styleId="Heading4">
    <w:name w:val="heading 4"/>
    <w:basedOn w:val="Normal"/>
    <w:next w:val="Normal"/>
    <w:link w:val="Heading4Char"/>
    <w:qFormat/>
    <w:rsid w:val="00CE2B4E"/>
    <w:pPr>
      <w:keepNext/>
      <w:numPr>
        <w:ilvl w:val="3"/>
        <w:numId w:val="1"/>
      </w:numPr>
      <w:jc w:val="center"/>
      <w:outlineLvl w:val="3"/>
    </w:pPr>
    <w:rPr>
      <w:rFonts w:ascii="VNfrankfurt Gothic Heavy" w:hAnsi="VNfrankfurt Gothic Heavy" w:cs="VNfrankfurt Gothic Heavy"/>
      <w:caps/>
      <w:color w:val="000000"/>
      <w:sz w:val="36"/>
      <w:szCs w:val="20"/>
    </w:rPr>
  </w:style>
  <w:style w:type="paragraph" w:styleId="Heading6">
    <w:name w:val="heading 6"/>
    <w:basedOn w:val="Normal"/>
    <w:next w:val="Normal"/>
    <w:link w:val="Heading6Char"/>
    <w:qFormat/>
    <w:rsid w:val="00CE2B4E"/>
    <w:pPr>
      <w:keepNext/>
      <w:numPr>
        <w:ilvl w:val="5"/>
        <w:numId w:val="1"/>
      </w:numPr>
      <w:jc w:val="center"/>
      <w:outlineLvl w:val="5"/>
    </w:pPr>
    <w:rPr>
      <w:rFonts w:ascii="VNlucida sans" w:hAnsi="VNlucida sans" w:cs="VNlucida sans"/>
      <w:caps/>
      <w:color w:val="000000"/>
      <w:sz w:val="3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2B4E"/>
    <w:rPr>
      <w:rFonts w:ascii="VNlucida sans" w:eastAsia="Times New Roman" w:hAnsi="VNlucida sans" w:cs="VNlucida sans"/>
      <w:b/>
      <w:caps/>
      <w:color w:val="0000FF"/>
      <w:kern w:val="2"/>
      <w:sz w:val="28"/>
      <w:szCs w:val="20"/>
      <w:lang w:eastAsia="zh-CN"/>
    </w:rPr>
  </w:style>
  <w:style w:type="character" w:customStyle="1" w:styleId="Heading4Char">
    <w:name w:val="Heading 4 Char"/>
    <w:basedOn w:val="DefaultParagraphFont"/>
    <w:link w:val="Heading4"/>
    <w:rsid w:val="00CE2B4E"/>
    <w:rPr>
      <w:rFonts w:ascii="VNfrankfurt Gothic Heavy" w:eastAsia="Times New Roman" w:hAnsi="VNfrankfurt Gothic Heavy" w:cs="VNfrankfurt Gothic Heavy"/>
      <w:caps/>
      <w:color w:val="000000"/>
      <w:sz w:val="36"/>
      <w:szCs w:val="20"/>
      <w:lang w:eastAsia="zh-CN"/>
    </w:rPr>
  </w:style>
  <w:style w:type="character" w:customStyle="1" w:styleId="Heading6Char">
    <w:name w:val="Heading 6 Char"/>
    <w:basedOn w:val="DefaultParagraphFont"/>
    <w:link w:val="Heading6"/>
    <w:rsid w:val="00CE2B4E"/>
    <w:rPr>
      <w:rFonts w:ascii="VNlucida sans" w:eastAsia="Times New Roman" w:hAnsi="VNlucida sans" w:cs="VNlucida sans"/>
      <w:caps/>
      <w:color w:val="000000"/>
      <w:sz w:val="34"/>
      <w:szCs w:val="20"/>
      <w:lang w:eastAsia="zh-CN"/>
    </w:rPr>
  </w:style>
  <w:style w:type="character" w:styleId="PageNumber">
    <w:name w:val="page number"/>
    <w:basedOn w:val="DefaultParagraphFont"/>
    <w:rsid w:val="00CE2B4E"/>
  </w:style>
  <w:style w:type="paragraph" w:customStyle="1" w:styleId="Heading">
    <w:name w:val="Heading"/>
    <w:basedOn w:val="Normal"/>
    <w:next w:val="BodyText"/>
    <w:rsid w:val="00CE2B4E"/>
    <w:pPr>
      <w:jc w:val="center"/>
    </w:pPr>
    <w:rPr>
      <w:rFonts w:ascii="Times New Roman" w:hAnsi="Times New Roman" w:cs="Times New Roman"/>
      <w:b/>
      <w:bCs/>
      <w:sz w:val="36"/>
    </w:rPr>
  </w:style>
  <w:style w:type="paragraph" w:styleId="Footer">
    <w:name w:val="footer"/>
    <w:basedOn w:val="Normal"/>
    <w:link w:val="FooterChar"/>
    <w:uiPriority w:val="99"/>
    <w:rsid w:val="00CE2B4E"/>
    <w:pPr>
      <w:tabs>
        <w:tab w:val="center" w:pos="4153"/>
        <w:tab w:val="right" w:pos="8306"/>
      </w:tabs>
    </w:pPr>
  </w:style>
  <w:style w:type="character" w:customStyle="1" w:styleId="FooterChar">
    <w:name w:val="Footer Char"/>
    <w:basedOn w:val="DefaultParagraphFont"/>
    <w:link w:val="Footer"/>
    <w:uiPriority w:val="99"/>
    <w:rsid w:val="00CE2B4E"/>
    <w:rPr>
      <w:rFonts w:ascii=".VnTime" w:eastAsia="Times New Roman" w:hAnsi=".VnTime" w:cs=".VnTime"/>
      <w:sz w:val="24"/>
      <w:szCs w:val="24"/>
      <w:lang w:eastAsia="zh-CN"/>
    </w:rPr>
  </w:style>
  <w:style w:type="paragraph" w:customStyle="1" w:styleId="Standard">
    <w:name w:val="Standard"/>
    <w:rsid w:val="00CE2B4E"/>
    <w:pPr>
      <w:suppressAutoHyphens/>
      <w:spacing w:after="0" w:line="240" w:lineRule="auto"/>
      <w:textAlignment w:val="baseline"/>
    </w:pPr>
    <w:rPr>
      <w:rFonts w:ascii="Liberation Serif" w:eastAsia="DejaVu Sans" w:hAnsi="Liberation Serif" w:cs="FreeSans"/>
      <w:kern w:val="2"/>
      <w:sz w:val="24"/>
      <w:szCs w:val="24"/>
      <w:lang w:eastAsia="zh-CN" w:bidi="hi-IN"/>
    </w:rPr>
  </w:style>
  <w:style w:type="paragraph" w:customStyle="1" w:styleId="TableContents">
    <w:name w:val="Table Contents"/>
    <w:basedOn w:val="Standard"/>
    <w:rsid w:val="00CE2B4E"/>
    <w:pPr>
      <w:widowControl w:val="0"/>
      <w:suppressLineNumbers/>
    </w:pPr>
  </w:style>
  <w:style w:type="paragraph" w:styleId="BodyText">
    <w:name w:val="Body Text"/>
    <w:basedOn w:val="Normal"/>
    <w:link w:val="BodyTextChar"/>
    <w:uiPriority w:val="99"/>
    <w:semiHidden/>
    <w:unhideWhenUsed/>
    <w:rsid w:val="00CE2B4E"/>
    <w:pPr>
      <w:spacing w:after="120"/>
    </w:pPr>
  </w:style>
  <w:style w:type="character" w:customStyle="1" w:styleId="BodyTextChar">
    <w:name w:val="Body Text Char"/>
    <w:basedOn w:val="DefaultParagraphFont"/>
    <w:link w:val="BodyText"/>
    <w:uiPriority w:val="99"/>
    <w:semiHidden/>
    <w:rsid w:val="00CE2B4E"/>
    <w:rPr>
      <w:rFonts w:ascii=".VnTime" w:eastAsia="Times New Roman" w:hAnsi=".VnTime" w:cs=".VnTime"/>
      <w:sz w:val="24"/>
      <w:szCs w:val="24"/>
      <w:lang w:eastAsia="zh-CN"/>
    </w:rPr>
  </w:style>
  <w:style w:type="paragraph" w:styleId="ListParagraph">
    <w:name w:val="List Paragraph"/>
    <w:basedOn w:val="Normal"/>
    <w:link w:val="ListParagraphChar"/>
    <w:uiPriority w:val="34"/>
    <w:qFormat/>
    <w:rsid w:val="00530081"/>
    <w:pPr>
      <w:ind w:left="720"/>
      <w:contextualSpacing/>
    </w:pPr>
  </w:style>
  <w:style w:type="paragraph" w:styleId="NormalWeb">
    <w:name w:val="Normal (Web)"/>
    <w:basedOn w:val="Normal"/>
    <w:uiPriority w:val="99"/>
    <w:unhideWhenUsed/>
    <w:rsid w:val="00E7133F"/>
    <w:pPr>
      <w:suppressAutoHyphens w:val="0"/>
      <w:spacing w:before="100" w:beforeAutospacing="1" w:after="100" w:afterAutospacing="1"/>
    </w:pPr>
    <w:rPr>
      <w:rFonts w:ascii="Times New Roman" w:hAnsi="Times New Roman" w:cs="Times New Roman"/>
      <w:lang w:eastAsia="en-US"/>
    </w:rPr>
  </w:style>
  <w:style w:type="paragraph" w:styleId="Header">
    <w:name w:val="header"/>
    <w:basedOn w:val="Normal"/>
    <w:link w:val="HeaderChar"/>
    <w:uiPriority w:val="99"/>
    <w:unhideWhenUsed/>
    <w:rsid w:val="00030CAD"/>
    <w:pPr>
      <w:tabs>
        <w:tab w:val="center" w:pos="4680"/>
        <w:tab w:val="right" w:pos="9360"/>
      </w:tabs>
    </w:pPr>
  </w:style>
  <w:style w:type="character" w:customStyle="1" w:styleId="HeaderChar">
    <w:name w:val="Header Char"/>
    <w:basedOn w:val="DefaultParagraphFont"/>
    <w:link w:val="Header"/>
    <w:uiPriority w:val="99"/>
    <w:rsid w:val="00030CAD"/>
    <w:rPr>
      <w:rFonts w:ascii=".VnTime" w:eastAsia="Times New Roman" w:hAnsi=".VnTime" w:cs=".VnTime"/>
      <w:sz w:val="24"/>
      <w:szCs w:val="24"/>
      <w:lang w:eastAsia="zh-CN"/>
    </w:rPr>
  </w:style>
  <w:style w:type="character" w:customStyle="1" w:styleId="ListParagraphChar">
    <w:name w:val="List Paragraph Char"/>
    <w:link w:val="ListParagraph"/>
    <w:uiPriority w:val="34"/>
    <w:rsid w:val="00773C59"/>
    <w:rPr>
      <w:rFonts w:ascii=".VnTime" w:eastAsia="Times New Roman" w:hAnsi=".VnTime" w:cs=".VnTime"/>
      <w:sz w:val="24"/>
      <w:szCs w:val="24"/>
      <w:lang w:eastAsia="zh-CN"/>
    </w:rPr>
  </w:style>
  <w:style w:type="paragraph" w:styleId="Caption">
    <w:name w:val="caption"/>
    <w:basedOn w:val="Normal"/>
    <w:next w:val="Normal"/>
    <w:uiPriority w:val="35"/>
    <w:unhideWhenUsed/>
    <w:qFormat/>
    <w:rsid w:val="00974DB8"/>
    <w:pPr>
      <w:spacing w:after="200"/>
    </w:pPr>
    <w:rPr>
      <w:i/>
      <w:iCs/>
      <w:color w:val="44546A" w:themeColor="text2"/>
      <w:sz w:val="18"/>
      <w:szCs w:val="18"/>
    </w:rPr>
  </w:style>
  <w:style w:type="table" w:styleId="TableGrid">
    <w:name w:val="Table Grid"/>
    <w:basedOn w:val="TableNormal"/>
    <w:uiPriority w:val="39"/>
    <w:rsid w:val="00C40622"/>
    <w:pPr>
      <w:spacing w:after="0" w:line="240" w:lineRule="auto"/>
    </w:pPr>
    <w:rPr>
      <w:rFonts w:ascii="Times New Roman" w:eastAsia="Calibri" w:hAnsi="Times New Roman" w:cs="Times New Roman"/>
      <w:sz w:val="26"/>
      <w:szCs w:val="28"/>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F61C9"/>
    <w:rPr>
      <w:b/>
      <w:bCs/>
    </w:rPr>
  </w:style>
  <w:style w:type="character" w:styleId="Hyperlink">
    <w:name w:val="Hyperlink"/>
    <w:basedOn w:val="DefaultParagraphFont"/>
    <w:uiPriority w:val="99"/>
    <w:unhideWhenUsed/>
    <w:rsid w:val="006F61C9"/>
    <w:rPr>
      <w:color w:val="0563C1" w:themeColor="hyperlink"/>
      <w:u w:val="single"/>
    </w:rPr>
  </w:style>
  <w:style w:type="character" w:styleId="UnresolvedMention">
    <w:name w:val="Unresolved Mention"/>
    <w:basedOn w:val="DefaultParagraphFont"/>
    <w:uiPriority w:val="99"/>
    <w:semiHidden/>
    <w:unhideWhenUsed/>
    <w:rsid w:val="006F61C9"/>
    <w:rPr>
      <w:color w:val="605E5C"/>
      <w:shd w:val="clear" w:color="auto" w:fill="E1DFDD"/>
    </w:rPr>
  </w:style>
  <w:style w:type="paragraph" w:styleId="TOCHeading">
    <w:name w:val="TOC Heading"/>
    <w:basedOn w:val="Heading1"/>
    <w:next w:val="Normal"/>
    <w:uiPriority w:val="39"/>
    <w:unhideWhenUsed/>
    <w:qFormat/>
    <w:rsid w:val="00361024"/>
    <w:pPr>
      <w:keepLines/>
      <w:numPr>
        <w:numId w:val="0"/>
      </w:numPr>
      <w:suppressAutoHyphens w:val="0"/>
      <w:spacing w:after="0" w:line="259" w:lineRule="auto"/>
      <w:outlineLvl w:val="9"/>
    </w:pPr>
    <w:rPr>
      <w:rFonts w:asciiTheme="majorHAnsi" w:eastAsiaTheme="majorEastAsia" w:hAnsiTheme="majorHAnsi" w:cstheme="majorBidi"/>
      <w:b w:val="0"/>
      <w:caps w:val="0"/>
      <w:color w:val="2F5496" w:themeColor="accent1" w:themeShade="BF"/>
      <w:kern w:val="0"/>
      <w:sz w:val="32"/>
      <w:szCs w:val="32"/>
      <w:lang w:eastAsia="en-US"/>
    </w:rPr>
  </w:style>
  <w:style w:type="paragraph" w:styleId="TOC1">
    <w:name w:val="toc 1"/>
    <w:basedOn w:val="Normal"/>
    <w:next w:val="Normal"/>
    <w:autoRedefine/>
    <w:uiPriority w:val="39"/>
    <w:unhideWhenUsed/>
    <w:rsid w:val="00361024"/>
    <w:pPr>
      <w:spacing w:after="100"/>
    </w:pPr>
  </w:style>
  <w:style w:type="paragraph" w:styleId="TOC2">
    <w:name w:val="toc 2"/>
    <w:basedOn w:val="Normal"/>
    <w:next w:val="Normal"/>
    <w:autoRedefine/>
    <w:uiPriority w:val="39"/>
    <w:unhideWhenUsed/>
    <w:rsid w:val="00361024"/>
    <w:pPr>
      <w:spacing w:after="100"/>
      <w:ind w:left="240"/>
    </w:pPr>
  </w:style>
  <w:style w:type="paragraph" w:styleId="TOC3">
    <w:name w:val="toc 3"/>
    <w:basedOn w:val="Normal"/>
    <w:next w:val="Normal"/>
    <w:autoRedefine/>
    <w:uiPriority w:val="39"/>
    <w:unhideWhenUsed/>
    <w:rsid w:val="00361024"/>
    <w:pPr>
      <w:spacing w:after="100"/>
      <w:ind w:left="480"/>
    </w:pPr>
  </w:style>
  <w:style w:type="paragraph" w:styleId="TOC4">
    <w:name w:val="toc 4"/>
    <w:basedOn w:val="Normal"/>
    <w:next w:val="Normal"/>
    <w:autoRedefine/>
    <w:uiPriority w:val="39"/>
    <w:unhideWhenUsed/>
    <w:rsid w:val="0057644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502">
      <w:bodyDiv w:val="1"/>
      <w:marLeft w:val="0"/>
      <w:marRight w:val="0"/>
      <w:marTop w:val="0"/>
      <w:marBottom w:val="0"/>
      <w:divBdr>
        <w:top w:val="none" w:sz="0" w:space="0" w:color="auto"/>
        <w:left w:val="none" w:sz="0" w:space="0" w:color="auto"/>
        <w:bottom w:val="none" w:sz="0" w:space="0" w:color="auto"/>
        <w:right w:val="none" w:sz="0" w:space="0" w:color="auto"/>
      </w:divBdr>
    </w:div>
    <w:div w:id="194318071">
      <w:bodyDiv w:val="1"/>
      <w:marLeft w:val="0"/>
      <w:marRight w:val="0"/>
      <w:marTop w:val="0"/>
      <w:marBottom w:val="0"/>
      <w:divBdr>
        <w:top w:val="none" w:sz="0" w:space="0" w:color="auto"/>
        <w:left w:val="none" w:sz="0" w:space="0" w:color="auto"/>
        <w:bottom w:val="none" w:sz="0" w:space="0" w:color="auto"/>
        <w:right w:val="none" w:sz="0" w:space="0" w:color="auto"/>
      </w:divBdr>
    </w:div>
    <w:div w:id="441464100">
      <w:bodyDiv w:val="1"/>
      <w:marLeft w:val="0"/>
      <w:marRight w:val="0"/>
      <w:marTop w:val="0"/>
      <w:marBottom w:val="0"/>
      <w:divBdr>
        <w:top w:val="none" w:sz="0" w:space="0" w:color="auto"/>
        <w:left w:val="none" w:sz="0" w:space="0" w:color="auto"/>
        <w:bottom w:val="none" w:sz="0" w:space="0" w:color="auto"/>
        <w:right w:val="none" w:sz="0" w:space="0" w:color="auto"/>
      </w:divBdr>
    </w:div>
    <w:div w:id="483132857">
      <w:bodyDiv w:val="1"/>
      <w:marLeft w:val="0"/>
      <w:marRight w:val="0"/>
      <w:marTop w:val="0"/>
      <w:marBottom w:val="0"/>
      <w:divBdr>
        <w:top w:val="none" w:sz="0" w:space="0" w:color="auto"/>
        <w:left w:val="none" w:sz="0" w:space="0" w:color="auto"/>
        <w:bottom w:val="none" w:sz="0" w:space="0" w:color="auto"/>
        <w:right w:val="none" w:sz="0" w:space="0" w:color="auto"/>
      </w:divBdr>
    </w:div>
    <w:div w:id="683749019">
      <w:bodyDiv w:val="1"/>
      <w:marLeft w:val="0"/>
      <w:marRight w:val="0"/>
      <w:marTop w:val="0"/>
      <w:marBottom w:val="0"/>
      <w:divBdr>
        <w:top w:val="none" w:sz="0" w:space="0" w:color="auto"/>
        <w:left w:val="none" w:sz="0" w:space="0" w:color="auto"/>
        <w:bottom w:val="none" w:sz="0" w:space="0" w:color="auto"/>
        <w:right w:val="none" w:sz="0" w:space="0" w:color="auto"/>
      </w:divBdr>
    </w:div>
    <w:div w:id="794759270">
      <w:bodyDiv w:val="1"/>
      <w:marLeft w:val="0"/>
      <w:marRight w:val="0"/>
      <w:marTop w:val="0"/>
      <w:marBottom w:val="0"/>
      <w:divBdr>
        <w:top w:val="none" w:sz="0" w:space="0" w:color="auto"/>
        <w:left w:val="none" w:sz="0" w:space="0" w:color="auto"/>
        <w:bottom w:val="none" w:sz="0" w:space="0" w:color="auto"/>
        <w:right w:val="none" w:sz="0" w:space="0" w:color="auto"/>
      </w:divBdr>
    </w:div>
    <w:div w:id="1106080789">
      <w:bodyDiv w:val="1"/>
      <w:marLeft w:val="0"/>
      <w:marRight w:val="0"/>
      <w:marTop w:val="0"/>
      <w:marBottom w:val="0"/>
      <w:divBdr>
        <w:top w:val="none" w:sz="0" w:space="0" w:color="auto"/>
        <w:left w:val="none" w:sz="0" w:space="0" w:color="auto"/>
        <w:bottom w:val="none" w:sz="0" w:space="0" w:color="auto"/>
        <w:right w:val="none" w:sz="0" w:space="0" w:color="auto"/>
      </w:divBdr>
    </w:div>
    <w:div w:id="1901550481">
      <w:bodyDiv w:val="1"/>
      <w:marLeft w:val="0"/>
      <w:marRight w:val="0"/>
      <w:marTop w:val="0"/>
      <w:marBottom w:val="0"/>
      <w:divBdr>
        <w:top w:val="none" w:sz="0" w:space="0" w:color="auto"/>
        <w:left w:val="none" w:sz="0" w:space="0" w:color="auto"/>
        <w:bottom w:val="none" w:sz="0" w:space="0" w:color="auto"/>
        <w:right w:val="none" w:sz="0" w:space="0" w:color="auto"/>
      </w:divBdr>
    </w:div>
    <w:div w:id="1950696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netbeans.apache.org/front/main/download/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pachefriends.org/download.html?fbclid=IwAR0fPpU0UuCzNuZJ0JJtNI0JIP_dNmGV_huTwbExNXonEKudeobPse6oPeY"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vernot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701BF-DC00-4BBB-868C-FB23B6012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3509</TotalTime>
  <Pages>42</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 Nguyễn</dc:creator>
  <cp:keywords/>
  <dc:description/>
  <cp:lastModifiedBy>Admin</cp:lastModifiedBy>
  <cp:revision>14</cp:revision>
  <cp:lastPrinted>2023-12-23T13:52:00Z</cp:lastPrinted>
  <dcterms:created xsi:type="dcterms:W3CDTF">2022-11-25T10:53:00Z</dcterms:created>
  <dcterms:modified xsi:type="dcterms:W3CDTF">2023-12-23T13:53:00Z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2e4a561ed6e459066202ab3f2027b547b1339e7b66a40245a858410dfd1c592d</vt:lpwstr>
  </property>
</Properties>
</file>